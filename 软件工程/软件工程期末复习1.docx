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ink/ink1.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0"/>
          <w:szCs w:val="30"/>
        </w:rPr>
      </w:pPr>
      <w:r>
        <w:rPr>
          <w:rFonts w:hint="eastAsia"/>
          <w:b/>
          <w:bCs/>
          <w:sz w:val="30"/>
          <w:szCs w:val="30"/>
        </w:rPr>
        <w:t>第一章</w:t>
      </w:r>
      <w:r>
        <w:rPr>
          <w:rFonts w:hint="eastAsia"/>
          <w:b/>
          <w:bCs/>
          <w:sz w:val="30"/>
          <w:szCs w:val="30"/>
          <w:lang w:eastAsia="zh-CN"/>
        </w:rPr>
        <w:t xml:space="preserve">     </w:t>
      </w:r>
    </w:p>
    <w:p>
      <w:pPr>
        <w:spacing w:line="288" w:lineRule="auto"/>
        <w:rPr>
          <w:rFonts w:hint="eastAsia"/>
          <w:b/>
          <w:bCs/>
          <w:u w:val="single"/>
        </w:rPr>
      </w:pPr>
      <w:r>
        <w:rPr>
          <w:rFonts w:hint="eastAsia"/>
          <w:b/>
          <w:bCs/>
          <w:u w:val="single"/>
        </w:rPr>
        <w:t>1.1软件工程（SE）的定义、</w:t>
      </w:r>
      <w:r>
        <w:rPr>
          <w:rFonts w:hint="eastAsia"/>
          <w:b/>
          <w:bCs/>
          <w:u w:val="single"/>
          <w:lang w:eastAsia="zh-CN"/>
        </w:rPr>
        <w:t>目的、</w:t>
      </w:r>
      <w:r>
        <w:rPr>
          <w:rFonts w:hint="eastAsia"/>
          <w:b/>
          <w:bCs/>
          <w:u w:val="single"/>
        </w:rPr>
        <w:t>方</w:t>
      </w:r>
      <w:r>
        <w:rPr>
          <w:rFonts w:hint="eastAsia"/>
          <w:b/>
          <w:bCs/>
          <w:u w:val="single"/>
          <w:lang w:eastAsia="zh-CN"/>
        </w:rPr>
        <w:t>法</w:t>
      </w:r>
      <w:r>
        <w:rPr>
          <w:rFonts w:hint="eastAsia"/>
          <w:b/>
          <w:bCs/>
          <w:u w:val="single"/>
        </w:rPr>
        <w:t>、作用：</w:t>
      </w:r>
    </w:p>
    <w:p>
      <w:pPr>
        <w:spacing w:line="288" w:lineRule="auto"/>
        <w:rPr>
          <w:rFonts w:hint="eastAsia"/>
        </w:rPr>
      </w:pPr>
      <w:r>
        <w:rPr>
          <w:rFonts w:hint="eastAsia"/>
        </w:rPr>
        <w:t xml:space="preserve">  </w:t>
      </w:r>
      <w:r>
        <w:rPr>
          <w:rFonts w:hint="default"/>
          <w:lang w:val="en-US"/>
        </w:rPr>
        <w:t>定义</w:t>
      </w:r>
      <w:r>
        <w:rPr>
          <w:rFonts w:hint="eastAsia"/>
        </w:rPr>
        <w:t>：在将有关软件开发与应用的概念科学体系化的基础上，研究如何有计划、有效率、经济的开发和利用能在</w:t>
      </w:r>
      <w:r>
        <w:rPr>
          <w:rFonts w:hint="eastAsia"/>
          <w:lang w:eastAsia="zh-CN"/>
        </w:rPr>
        <w:t>计</w:t>
      </w:r>
      <w:r>
        <w:rPr>
          <w:rFonts w:hint="eastAsia"/>
        </w:rPr>
        <w:t>算机上正确运行的软件的理论和技术的工程方法学，一些开发和维护软件的方法、过程、原则。是一个系统工程，既有对技术问题的分析与综合，也有对开发过程和参与者的管理。</w:t>
      </w:r>
    </w:p>
    <w:p>
      <w:pPr>
        <w:spacing w:line="288" w:lineRule="auto"/>
        <w:rPr>
          <w:rFonts w:hint="eastAsia" w:eastAsia="宋体"/>
          <w:lang w:eastAsia="zh-CN"/>
        </w:rPr>
      </w:pPr>
      <w:r>
        <w:rPr>
          <w:rFonts w:hint="default"/>
          <w:lang w:val="en-US"/>
        </w:rPr>
        <w:t xml:space="preserve">  目的：以计算机科学理论和计算机功能为基础，通过对要解决问题的本质的了解，采用相应的工具和技术，实现设计方案，推出高质量的软件产品</w:t>
      </w:r>
      <w:r>
        <w:rPr>
          <w:rFonts w:hint="eastAsia"/>
          <w:lang w:val="en-US" w:eastAsia="zh-CN"/>
        </w:rPr>
        <w:t>。</w:t>
      </w:r>
    </w:p>
    <w:p>
      <w:pPr>
        <w:spacing w:line="288" w:lineRule="auto"/>
        <w:ind w:firstLine="210" w:firstLineChars="100"/>
        <w:rPr>
          <w:rFonts w:hint="eastAsia" w:eastAsia="宋体"/>
          <w:lang w:eastAsia="zh-CN"/>
        </w:rPr>
      </w:pPr>
      <w:r>
        <w:rPr>
          <w:rFonts w:hint="default" w:eastAsia="宋体"/>
          <w:lang w:val="en-US" w:eastAsia="zh-CN"/>
        </w:rPr>
        <w:t>在给定成本、进度的前提下，开发出具有适用性、有效性、可修改性、可靠性、可理解性、可维护性、可重用性、可移植性、可追踪性、可互操作性和满足用户需求的软件产品。追求这些目标有助于提高软件产品的质量和开发效率，减少维护的困难。</w:t>
      </w:r>
    </w:p>
    <w:p>
      <w:pPr>
        <w:spacing w:line="288" w:lineRule="auto"/>
        <w:rPr>
          <w:rFonts w:hint="eastAsia"/>
        </w:rPr>
      </w:pPr>
      <w:r>
        <w:rPr>
          <w:rFonts w:hint="eastAsia"/>
        </w:rPr>
        <w:t xml:space="preserve">  方</w:t>
      </w:r>
      <w:r>
        <w:rPr>
          <w:rFonts w:hint="eastAsia"/>
          <w:lang w:eastAsia="zh-CN"/>
        </w:rPr>
        <w:t>法</w:t>
      </w:r>
      <w:r>
        <w:rPr>
          <w:rFonts w:hint="eastAsia"/>
        </w:rPr>
        <w:t>：面向对象模式，结构化模式，基于过程的模式等</w:t>
      </w:r>
      <w:r>
        <w:rPr>
          <w:rFonts w:hint="eastAsia"/>
          <w:lang w:val="en-US" w:eastAsia="zh-CN"/>
        </w:rPr>
        <w:t>。</w:t>
      </w:r>
    </w:p>
    <w:p>
      <w:pPr>
        <w:spacing w:line="288" w:lineRule="auto"/>
        <w:rPr>
          <w:rFonts w:hint="eastAsia"/>
        </w:rPr>
      </w:pPr>
      <w:r>
        <w:rPr>
          <w:rFonts w:hint="eastAsia"/>
        </w:rPr>
        <w:t xml:space="preserve">  作用：付出较低的开发成本，达到要求的软件功能，取得较好的软件性能，开发的软件易于移植，需要较低的维护费用，能按时完成开发工作，及时交付使用。</w:t>
      </w:r>
    </w:p>
    <w:p>
      <w:pPr>
        <w:spacing w:line="288" w:lineRule="auto"/>
        <w:rPr>
          <w:rFonts w:hint="eastAsia"/>
        </w:rPr>
      </w:pPr>
    </w:p>
    <w:p>
      <w:pPr>
        <w:spacing w:line="24" w:lineRule="atLeast"/>
        <w:rPr>
          <w:rFonts w:hint="eastAsia"/>
        </w:rPr>
      </w:pPr>
      <w:r>
        <w:rPr>
          <w:rFonts w:hint="default"/>
          <w:b w:val="0"/>
          <w:bCs w:val="0"/>
          <w:u w:val="none"/>
          <w:lang w:val="en-US"/>
        </w:rPr>
        <w:t>//</w:t>
      </w:r>
      <w:r>
        <w:rPr>
          <w:rFonts w:hint="eastAsia"/>
          <w:b w:val="0"/>
          <w:bCs w:val="0"/>
          <w:u w:val="none"/>
        </w:rPr>
        <w:t>1.2开发模式：</w:t>
      </w:r>
      <w:r>
        <w:rPr>
          <w:rFonts w:hint="eastAsia" w:ascii="Times New Roman" w:hAnsi="Times New Roman" w:eastAsia="宋体" w:cs="Times New Roman"/>
          <w:kern w:val="2"/>
          <w:sz w:val="21"/>
          <w:u w:val="none"/>
          <w:lang w:val="en-US" w:eastAsia="zh-CN" w:bidi="ar-SA"/>
        </w:rPr>
        <w:t>表示开发软件时特定的方法或哲学。是</w:t>
      </w:r>
      <w:r>
        <w:rPr>
          <w:rFonts w:hint="eastAsia"/>
          <w:u w:val="none"/>
        </w:rPr>
        <w:t>软件开发的全部过程</w:t>
      </w:r>
      <w:r>
        <w:rPr>
          <w:rFonts w:hint="eastAsia"/>
        </w:rPr>
        <w:t>，活动和任务的结构框架，它能直观的表达的表达软件开发全过程，明确要完成的主要活动，任务和开发策略。</w:t>
      </w:r>
    </w:p>
    <w:p>
      <w:pPr>
        <w:spacing w:line="24" w:lineRule="atLeast"/>
        <w:rPr>
          <w:rFonts w:hint="eastAsia"/>
        </w:rPr>
      </w:pPr>
    </w:p>
    <w:p>
      <w:pPr>
        <w:spacing w:line="24" w:lineRule="atLeast"/>
        <w:rPr>
          <w:rFonts w:hint="eastAsia"/>
        </w:rPr>
      </w:pPr>
      <w:r>
        <w:rPr>
          <w:rFonts w:hint="eastAsia"/>
          <w:b/>
          <w:bCs/>
          <w:u w:val="single"/>
        </w:rPr>
        <w:t>1.3</w:t>
      </w:r>
      <w:r>
        <w:rPr>
          <w:rFonts w:hint="eastAsia"/>
          <w:b/>
          <w:bCs/>
          <w:color w:val="auto"/>
          <w:u w:val="single"/>
        </w:rPr>
        <w:t>说明错误、</w:t>
      </w:r>
      <w:r>
        <w:rPr>
          <w:rFonts w:hint="default"/>
          <w:b/>
          <w:bCs/>
          <w:color w:val="auto"/>
          <w:u w:val="single"/>
          <w:lang w:val="en-US"/>
        </w:rPr>
        <w:t>缺陷</w:t>
      </w:r>
      <w:r>
        <w:rPr>
          <w:rFonts w:hint="eastAsia"/>
          <w:b/>
          <w:bCs/>
          <w:color w:val="auto"/>
          <w:u w:val="single"/>
        </w:rPr>
        <w:t>和</w:t>
      </w:r>
      <w:r>
        <w:rPr>
          <w:rFonts w:hint="default"/>
          <w:b/>
          <w:bCs/>
          <w:color w:val="auto"/>
          <w:u w:val="single"/>
          <w:lang w:val="en-US"/>
        </w:rPr>
        <w:t>失败</w:t>
      </w:r>
      <w:r>
        <w:rPr>
          <w:rFonts w:hint="eastAsia"/>
          <w:b/>
          <w:bCs/>
          <w:color w:val="auto"/>
          <w:u w:val="single"/>
        </w:rPr>
        <w:t>的含义及联系（并举例）</w:t>
      </w:r>
      <w:r>
        <w:rPr>
          <w:rFonts w:hint="eastAsia"/>
          <w:b/>
          <w:bCs/>
          <w:u w:val="single"/>
        </w:rPr>
        <w:t>：</w:t>
      </w:r>
    </w:p>
    <w:p>
      <w:pPr>
        <w:spacing w:line="24" w:lineRule="atLeast"/>
        <w:rPr>
          <w:rFonts w:hint="eastAsia"/>
        </w:rPr>
      </w:pPr>
      <w:r>
        <w:rPr>
          <w:rFonts w:hint="eastAsia"/>
        </w:rPr>
        <w:t xml:space="preserve">  错误</w:t>
      </w:r>
      <w:r>
        <w:rPr>
          <w:rFonts w:hint="default"/>
          <w:lang w:val="en-US"/>
        </w:rPr>
        <w:t>(error)</w:t>
      </w:r>
      <w:r>
        <w:rPr>
          <w:rFonts w:hint="eastAsia"/>
        </w:rPr>
        <w:t>：是在软件生产过程中人为产生的错误（</w:t>
      </w:r>
      <w:r>
        <w:rPr>
          <w:rFonts w:hint="default"/>
          <w:lang w:val="en-US"/>
        </w:rPr>
        <w:t>如</w:t>
      </w:r>
      <w:r>
        <w:rPr>
          <w:rFonts w:hint="eastAsia"/>
          <w:lang w:val="en-US" w:eastAsia="zh-CN"/>
        </w:rPr>
        <w:t>：</w:t>
      </w:r>
      <w:r>
        <w:rPr>
          <w:rFonts w:hint="eastAsia"/>
        </w:rPr>
        <w:t>需求说明中的错误，代码中的错误）</w:t>
      </w:r>
    </w:p>
    <w:p>
      <w:pPr>
        <w:spacing w:line="24" w:lineRule="atLeast"/>
        <w:rPr>
          <w:rFonts w:hint="eastAsia"/>
        </w:rPr>
      </w:pPr>
      <w:r>
        <w:rPr>
          <w:rFonts w:hint="eastAsia"/>
        </w:rPr>
        <w:t xml:space="preserve">  </w:t>
      </w:r>
      <w:r>
        <w:rPr>
          <w:rFonts w:hint="default"/>
          <w:lang w:val="en-US"/>
        </w:rPr>
        <w:t>缺陷</w:t>
      </w:r>
      <w:r>
        <w:rPr>
          <w:rFonts w:hint="eastAsia"/>
          <w:lang w:val="en-US" w:eastAsia="zh-CN"/>
        </w:rPr>
        <w:t>（</w:t>
      </w:r>
      <w:r>
        <w:rPr>
          <w:rFonts w:hint="eastAsia"/>
        </w:rPr>
        <w:t>故障</w:t>
      </w:r>
      <w:r>
        <w:rPr>
          <w:rFonts w:hint="default"/>
          <w:lang w:val="en-US"/>
        </w:rPr>
        <w:t>fault</w:t>
      </w:r>
      <w:r>
        <w:rPr>
          <w:rFonts w:hint="eastAsia"/>
          <w:lang w:eastAsia="zh-CN"/>
        </w:rPr>
        <w:t>）</w:t>
      </w:r>
      <w:r>
        <w:rPr>
          <w:rFonts w:hint="eastAsia"/>
        </w:rPr>
        <w:t>：是在</w:t>
      </w:r>
      <w:r>
        <w:rPr>
          <w:rFonts w:hint="default"/>
          <w:lang w:val="en-US"/>
        </w:rPr>
        <w:t>软件</w:t>
      </w:r>
      <w:r>
        <w:rPr>
          <w:rFonts w:hint="eastAsia"/>
        </w:rPr>
        <w:t>功能实现过程中产生的问题；是错误导致的结果，是在软件中一个错误的表现（</w:t>
      </w:r>
      <w:r>
        <w:rPr>
          <w:rFonts w:hint="default"/>
          <w:lang w:val="en-US"/>
        </w:rPr>
        <w:t>如</w:t>
      </w:r>
      <w:r>
        <w:rPr>
          <w:rFonts w:hint="eastAsia"/>
          <w:lang w:val="en-US" w:eastAsia="zh-CN"/>
        </w:rPr>
        <w:t>：</w:t>
      </w:r>
      <w:r>
        <w:rPr>
          <w:rFonts w:hint="default"/>
          <w:lang w:val="en-US" w:eastAsia="zh-CN"/>
        </w:rPr>
        <w:t>代码写错了导致系统无法启动</w:t>
      </w:r>
      <w:r>
        <w:rPr>
          <w:rFonts w:hint="eastAsia"/>
          <w:lang w:val="en-US" w:eastAsia="zh-CN"/>
        </w:rPr>
        <w:t>，</w:t>
      </w:r>
      <w:r>
        <w:rPr>
          <w:rFonts w:hint="eastAsia"/>
        </w:rPr>
        <w:t>一个错误可能产生多个缺陷，静态存在的）</w:t>
      </w:r>
    </w:p>
    <w:p>
      <w:pPr>
        <w:spacing w:line="24" w:lineRule="atLeast"/>
        <w:rPr>
          <w:rFonts w:hint="eastAsia"/>
        </w:rPr>
      </w:pPr>
      <w:r>
        <w:rPr>
          <w:rFonts w:hint="eastAsia"/>
        </w:rPr>
        <w:t xml:space="preserve">  </w:t>
      </w:r>
      <w:r>
        <w:rPr>
          <w:rFonts w:hint="eastAsia"/>
          <w:lang w:val="en-US" w:eastAsia="zh-CN"/>
        </w:rPr>
        <w:t>失败</w:t>
      </w:r>
      <w:r>
        <w:rPr>
          <w:rFonts w:hint="default"/>
          <w:lang w:val="en-US"/>
        </w:rPr>
        <w:t>(failure)</w:t>
      </w:r>
      <w:r>
        <w:rPr>
          <w:rFonts w:hint="eastAsia"/>
        </w:rPr>
        <w:t>：是相对于系统指定行为的偏离，</w:t>
      </w:r>
      <w:r>
        <w:rPr>
          <w:rFonts w:hint="default"/>
          <w:lang w:val="en-US"/>
        </w:rPr>
        <w:t>在运行时</w:t>
      </w:r>
      <w:r>
        <w:rPr>
          <w:rFonts w:hint="eastAsia"/>
          <w:lang w:val="en-US" w:eastAsia="zh-CN"/>
        </w:rPr>
        <w:t>，</w:t>
      </w:r>
      <w:r>
        <w:rPr>
          <w:rFonts w:hint="default"/>
          <w:lang w:val="en-US" w:eastAsia="zh-CN"/>
        </w:rPr>
        <w:t>软件</w:t>
      </w:r>
      <w:r>
        <w:rPr>
          <w:rFonts w:hint="eastAsia"/>
        </w:rPr>
        <w:t>系统违背了它应有的行为（</w:t>
      </w:r>
      <w:r>
        <w:rPr>
          <w:rFonts w:hint="default"/>
          <w:lang w:val="en-US"/>
        </w:rPr>
        <w:t>如</w:t>
      </w:r>
      <w:r>
        <w:rPr>
          <w:rFonts w:hint="eastAsia"/>
          <w:lang w:val="en-US" w:eastAsia="zh-CN"/>
        </w:rPr>
        <w:t>：</w:t>
      </w:r>
      <w:r>
        <w:rPr>
          <w:rFonts w:hint="default"/>
          <w:lang w:val="en-US" w:eastAsia="zh-CN"/>
        </w:rPr>
        <w:t>使用者发现某个计算功能算不出结果</w:t>
      </w:r>
      <w:r>
        <w:rPr>
          <w:rFonts w:hint="eastAsia"/>
          <w:lang w:val="en-US" w:eastAsia="zh-CN"/>
        </w:rPr>
        <w:t>，</w:t>
      </w:r>
      <w:r>
        <w:rPr>
          <w:rFonts w:hint="default"/>
          <w:lang w:val="en-US" w:eastAsia="zh-CN"/>
        </w:rPr>
        <w:t>是</w:t>
      </w:r>
      <w:r>
        <w:rPr>
          <w:rFonts w:hint="eastAsia"/>
        </w:rPr>
        <w:t>动态存在的）</w:t>
      </w:r>
    </w:p>
    <w:p>
      <w:pPr>
        <w:spacing w:line="24" w:lineRule="atLeast"/>
        <w:rPr>
          <w:rFonts w:hint="eastAsia"/>
        </w:rPr>
      </w:pPr>
      <w:r>
        <w:rPr>
          <w:rFonts w:hint="eastAsia"/>
        </w:rPr>
        <w:t xml:space="preserve">  联系：</w:t>
      </w:r>
      <w:r>
        <w:rPr>
          <w:rFonts w:hint="default"/>
          <w:lang w:val="en-US"/>
        </w:rPr>
        <w:t>人为原因导致程序错误；该错误编译到系统中导致系统故障；用户使用该系统时，因故障导致失效。故障是系统内部视图，从开发者的角度看待问题；失效是系统外部视图， 从用户角度看到的问题。而且并不是所有的故障会导致失效，只要不执行故障代码，或者不进入某个特定状态，那么故障就不会使代码失效。</w:t>
      </w:r>
    </w:p>
    <w:p>
      <w:pPr>
        <w:spacing w:line="24" w:lineRule="atLeast"/>
        <w:rPr>
          <w:rFonts w:hint="eastAsia"/>
        </w:rPr>
      </w:pPr>
    </w:p>
    <w:p>
      <w:pPr>
        <w:spacing w:line="24" w:lineRule="atLeast"/>
        <w:rPr>
          <w:rFonts w:hint="eastAsia"/>
        </w:rPr>
      </w:pPr>
      <w:r>
        <w:rPr>
          <w:rFonts w:hint="eastAsia"/>
          <w:b/>
          <w:bCs/>
          <w:u w:val="single"/>
        </w:rPr>
        <w:t>1.4软件质量应从哪几个方面衡量，论述之：</w:t>
      </w:r>
    </w:p>
    <w:p>
      <w:pPr>
        <w:spacing w:line="24" w:lineRule="atLeast"/>
        <w:rPr>
          <w:rFonts w:hint="eastAsia"/>
        </w:rPr>
      </w:pPr>
      <w:r>
        <w:rPr>
          <w:rFonts w:hint="eastAsia"/>
        </w:rPr>
        <w:t xml:space="preserve">  1</w:t>
      </w:r>
      <w:r>
        <w:rPr>
          <w:rFonts w:hint="eastAsia"/>
          <w:lang w:eastAsia="zh-CN"/>
        </w:rPr>
        <w:t>、</w:t>
      </w:r>
      <w:r>
        <w:rPr>
          <w:rFonts w:hint="default"/>
          <w:lang w:val="en-US"/>
        </w:rPr>
        <w:t>产品(product)的质量</w:t>
      </w:r>
    </w:p>
    <w:p>
      <w:pPr>
        <w:numPr>
          <w:ilvl w:val="0"/>
          <w:numId w:val="0"/>
        </w:numPr>
        <w:spacing w:line="24" w:lineRule="atLeast"/>
        <w:rPr>
          <w:rFonts w:hint="eastAsia"/>
        </w:rPr>
      </w:pPr>
      <w:r>
        <w:rPr>
          <w:rFonts w:hint="default"/>
          <w:lang w:val="en-US"/>
        </w:rPr>
        <w:t>用户：从失效的数目和类型等外部特性进行评价，如果软件具有足够的功能，并且易于学习和使用；或者虽然难以学习和使用，但是由于功能值得这些付出，用户就断定软件是高质量的。</w:t>
      </w:r>
    </w:p>
    <w:p>
      <w:pPr>
        <w:numPr>
          <w:ilvl w:val="0"/>
          <w:numId w:val="0"/>
        </w:numPr>
        <w:spacing w:line="24" w:lineRule="atLeast"/>
        <w:rPr>
          <w:rFonts w:hint="eastAsia"/>
        </w:rPr>
      </w:pPr>
      <w:r>
        <w:rPr>
          <w:rFonts w:hint="default"/>
          <w:lang w:val="en-US"/>
        </w:rPr>
        <w:t>开发者：从故障的数目和类型等内部特征来作为产品质量的依据。</w:t>
      </w:r>
    </w:p>
    <w:p>
      <w:pPr>
        <w:spacing w:line="24" w:lineRule="atLeast"/>
        <w:rPr>
          <w:rFonts w:hint="eastAsia"/>
        </w:rPr>
      </w:pPr>
      <w:r>
        <w:rPr>
          <w:rFonts w:hint="eastAsia"/>
        </w:rPr>
        <w:t xml:space="preserve">  2</w:t>
      </w:r>
      <w:r>
        <w:rPr>
          <w:rFonts w:hint="eastAsia"/>
          <w:lang w:eastAsia="zh-CN"/>
        </w:rPr>
        <w:t>、</w:t>
      </w:r>
      <w:r>
        <w:rPr>
          <w:rFonts w:hint="default"/>
          <w:lang w:val="en-US"/>
        </w:rPr>
        <w:t>过程(process)的质量</w:t>
      </w:r>
    </w:p>
    <w:p>
      <w:pPr>
        <w:numPr>
          <w:ilvl w:val="0"/>
          <w:numId w:val="0"/>
        </w:numPr>
        <w:spacing w:line="24" w:lineRule="atLeast"/>
        <w:rPr>
          <w:rFonts w:hint="eastAsia"/>
        </w:rPr>
      </w:pPr>
      <w:r>
        <w:rPr>
          <w:rFonts w:hint="default"/>
          <w:lang w:val="en-US"/>
        </w:rPr>
        <w:t>有很多过程都会影响到最终的产品质量，只要有活动出了差错，产品的质量就会受到影响；开发和维护过程的质量与产品的质量是同等重要的。</w:t>
      </w:r>
    </w:p>
    <w:p>
      <w:pPr>
        <w:spacing w:line="24" w:lineRule="atLeast"/>
        <w:rPr>
          <w:rFonts w:hint="eastAsia"/>
        </w:rPr>
      </w:pPr>
      <w:r>
        <w:rPr>
          <w:rFonts w:hint="eastAsia"/>
        </w:rPr>
        <w:t xml:space="preserve">  </w:t>
      </w:r>
      <w:r>
        <w:rPr>
          <w:rFonts w:hint="default"/>
          <w:lang w:val="en-US"/>
        </w:rPr>
        <w:t>3</w:t>
      </w:r>
      <w:r>
        <w:rPr>
          <w:rFonts w:hint="eastAsia"/>
          <w:lang w:val="en-US" w:eastAsia="zh-CN"/>
        </w:rPr>
        <w:t>、</w:t>
      </w:r>
      <w:r>
        <w:rPr>
          <w:rFonts w:hint="default"/>
          <w:lang w:val="en-US"/>
        </w:rPr>
        <w:t>商业(business)环境背景下的质量</w:t>
      </w:r>
    </w:p>
    <w:p>
      <w:pPr>
        <w:numPr>
          <w:ilvl w:val="0"/>
          <w:numId w:val="0"/>
        </w:numPr>
        <w:spacing w:line="24" w:lineRule="atLeast"/>
        <w:rPr>
          <w:rFonts w:hint="eastAsia"/>
        </w:rPr>
      </w:pPr>
      <w:r>
        <w:rPr>
          <w:rFonts w:hint="default"/>
          <w:lang w:val="en-US"/>
        </w:rPr>
        <w:t>(1) 技术价值与商业价值的联系与区别：</w:t>
      </w:r>
    </w:p>
    <w:p>
      <w:pPr>
        <w:numPr>
          <w:ilvl w:val="0"/>
          <w:numId w:val="0"/>
        </w:numPr>
        <w:spacing w:line="24" w:lineRule="atLeast"/>
        <w:rPr>
          <w:rFonts w:hint="default"/>
          <w:lang w:val="en-US"/>
        </w:rPr>
      </w:pPr>
      <w:r>
        <w:rPr>
          <w:rFonts w:hint="default"/>
          <w:lang w:val="en-US"/>
        </w:rPr>
        <w:tab/>
      </w:r>
      <w:r>
        <w:rPr>
          <w:rFonts w:hint="default"/>
          <w:lang w:val="en-US"/>
        </w:rPr>
        <w:t xml:space="preserve">技术价值：技术指标（速度，正确的运行时间，维护成本等）。 </w:t>
      </w:r>
    </w:p>
    <w:p>
      <w:pPr>
        <w:numPr>
          <w:ilvl w:val="0"/>
          <w:numId w:val="0"/>
        </w:numPr>
        <w:spacing w:line="24" w:lineRule="atLeast"/>
        <w:ind w:firstLine="420" w:firstLineChars="0"/>
        <w:rPr>
          <w:rFonts w:hint="default"/>
          <w:lang w:val="en-US"/>
        </w:rPr>
      </w:pPr>
      <w:r>
        <w:rPr>
          <w:rFonts w:hint="default"/>
          <w:lang w:val="en-US"/>
        </w:rPr>
        <w:t xml:space="preserve">商业价值：机构对软件是否与其战略利益相吻合的一种价值评估。 </w:t>
      </w:r>
    </w:p>
    <w:p>
      <w:pPr>
        <w:numPr>
          <w:ilvl w:val="0"/>
          <w:numId w:val="0"/>
        </w:numPr>
        <w:spacing w:line="24" w:lineRule="atLeast"/>
        <w:ind w:firstLine="420" w:firstLineChars="0"/>
        <w:rPr>
          <w:rFonts w:hint="eastAsia"/>
        </w:rPr>
      </w:pPr>
      <w:r>
        <w:rPr>
          <w:rFonts w:hint="default"/>
          <w:lang w:val="en-US"/>
        </w:rPr>
        <w:t>误区：技术质量不会自动转化为商业价值。</w:t>
      </w:r>
    </w:p>
    <w:p>
      <w:pPr>
        <w:numPr>
          <w:ilvl w:val="0"/>
          <w:numId w:val="0"/>
        </w:numPr>
        <w:spacing w:line="24" w:lineRule="atLeast"/>
        <w:rPr>
          <w:rFonts w:hint="eastAsia"/>
        </w:rPr>
      </w:pPr>
      <w:r>
        <w:rPr>
          <w:rFonts w:hint="default"/>
          <w:lang w:val="en-US"/>
        </w:rPr>
        <w:t>(2) 目标</w:t>
      </w:r>
    </w:p>
    <w:p>
      <w:pPr>
        <w:numPr>
          <w:ilvl w:val="0"/>
          <w:numId w:val="0"/>
        </w:numPr>
        <w:spacing w:line="24" w:lineRule="atLeast"/>
        <w:rPr>
          <w:rFonts w:hint="eastAsia"/>
        </w:rPr>
      </w:pPr>
      <w:r>
        <w:rPr>
          <w:rFonts w:hint="default"/>
          <w:lang w:val="en-US"/>
        </w:rPr>
        <w:tab/>
      </w:r>
      <w:r>
        <w:rPr>
          <w:rFonts w:hint="default"/>
          <w:lang w:val="en-US"/>
        </w:rPr>
        <w:t>将技术价值和商业价值统一起来，改进过程所带来的商业价值。</w:t>
      </w:r>
      <w:r>
        <w:rPr>
          <w:rFonts w:hint="default"/>
          <w:lang w:val="en-US"/>
        </w:rPr>
        <w:cr/>
      </w:r>
    </w:p>
    <w:p>
      <w:pPr>
        <w:spacing w:line="24" w:lineRule="atLeast"/>
        <w:rPr>
          <w:rFonts w:hint="eastAsia"/>
        </w:rPr>
      </w:pPr>
      <w:r>
        <w:rPr>
          <w:rFonts w:hint="default"/>
          <w:b w:val="0"/>
          <w:bCs w:val="0"/>
          <w:color w:val="auto"/>
          <w:u w:val="none"/>
          <w:lang w:val="en-US"/>
        </w:rPr>
        <w:t>//</w:t>
      </w:r>
      <w:r>
        <w:rPr>
          <w:rFonts w:hint="eastAsia"/>
          <w:b w:val="0"/>
          <w:bCs w:val="0"/>
          <w:color w:val="auto"/>
          <w:u w:val="none"/>
        </w:rPr>
        <w:t>1.5软件系统的系统组成（系统的要素有哪些）： 对象（实体）+ 活动 + 关系 + 系统边界</w:t>
      </w:r>
    </w:p>
    <w:p>
      <w:pPr>
        <w:spacing w:line="24" w:lineRule="atLeast"/>
        <w:rPr>
          <w:rFonts w:hint="eastAsia"/>
        </w:rPr>
      </w:pPr>
      <w:r>
        <w:rPr>
          <w:rFonts w:hint="eastAsia"/>
        </w:rPr>
        <w:t xml:space="preserve">  活动：活动是发生在系统中的某些事情，通常描述为由某个触发器引发的事件，活动通过改变属性把一个事物变成另一个事物。</w:t>
      </w:r>
    </w:p>
    <w:p>
      <w:pPr>
        <w:spacing w:line="24" w:lineRule="atLeast"/>
        <w:rPr>
          <w:rFonts w:hint="eastAsia"/>
        </w:rPr>
      </w:pPr>
      <w:r>
        <w:rPr>
          <w:rFonts w:hint="eastAsia"/>
        </w:rPr>
        <w:t xml:space="preserve">  对象：活动中涉及的元素称为对象。</w:t>
      </w:r>
    </w:p>
    <w:p>
      <w:pPr>
        <w:spacing w:line="24" w:lineRule="atLeast"/>
        <w:rPr>
          <w:rFonts w:hint="eastAsia"/>
        </w:rPr>
      </w:pPr>
      <w:r>
        <w:rPr>
          <w:rFonts w:hint="eastAsia"/>
        </w:rPr>
        <w:t xml:space="preserve">  关系：是指活动与对象之间的关系。</w:t>
      </w:r>
    </w:p>
    <w:p>
      <w:pPr>
        <w:spacing w:line="24" w:lineRule="atLeast"/>
        <w:rPr>
          <w:rFonts w:hint="eastAsia"/>
        </w:rPr>
      </w:pPr>
      <w:r>
        <w:rPr>
          <w:rFonts w:hint="eastAsia"/>
        </w:rPr>
        <w:t xml:space="preserve">  系统边界：即系统包含的功能与系统不包含的功能之间的界限。</w:t>
      </w:r>
    </w:p>
    <w:p>
      <w:pPr>
        <w:spacing w:line="24" w:lineRule="atLeast"/>
        <w:rPr>
          <w:rFonts w:hint="eastAsia"/>
        </w:rPr>
      </w:pPr>
    </w:p>
    <w:p>
      <w:pPr>
        <w:spacing w:line="24" w:lineRule="atLeast"/>
        <w:rPr>
          <w:rFonts w:hint="eastAsia"/>
          <w:b/>
          <w:bCs/>
          <w:u w:val="single"/>
        </w:rPr>
      </w:pPr>
      <w:r>
        <w:rPr>
          <w:rFonts w:hint="eastAsia"/>
          <w:b/>
          <w:bCs/>
          <w:u w:val="single"/>
        </w:rPr>
        <w:t>1.6现代软件工程大致包含几个阶段及各个阶段的文档：</w:t>
      </w:r>
    </w:p>
    <w:p>
      <w:pPr>
        <w:spacing w:line="24" w:lineRule="atLeast"/>
        <w:rPr>
          <w:rFonts w:hint="eastAsia"/>
        </w:rPr>
      </w:pPr>
      <w:r>
        <w:rPr>
          <w:rFonts w:hint="eastAsia"/>
          <w:lang w:eastAsia="zh-CN"/>
        </w:rPr>
        <w:t>（1）需求分析：包括问题定义、可行性研究、需求分析【《SRS》即《软件需求规格 说明书》】与复审（所有人）。</w:t>
      </w:r>
    </w:p>
    <w:p>
      <w:pPr>
        <w:numPr>
          <w:ilvl w:val="0"/>
          <w:numId w:val="0"/>
        </w:numPr>
        <w:spacing w:line="24" w:lineRule="atLeast"/>
        <w:rPr>
          <w:rFonts w:hint="eastAsia"/>
        </w:rPr>
      </w:pPr>
      <w:r>
        <w:rPr>
          <w:rFonts w:hint="eastAsia"/>
          <w:lang w:eastAsia="zh-CN"/>
        </w:rPr>
        <w:t>（2）系统设计：包括用户界面的设计【《SAD》即《软件系统结构图》：如何制作软 件】与复审（开发者与客户）。</w:t>
      </w:r>
    </w:p>
    <w:p>
      <w:pPr>
        <w:numPr>
          <w:ilvl w:val="0"/>
          <w:numId w:val="0"/>
        </w:numPr>
        <w:spacing w:line="24" w:lineRule="atLeast"/>
        <w:rPr>
          <w:rFonts w:hint="eastAsia"/>
        </w:rPr>
      </w:pPr>
      <w:r>
        <w:rPr>
          <w:rFonts w:hint="eastAsia"/>
          <w:lang w:eastAsia="zh-CN"/>
        </w:rPr>
        <w:t>（3）程序设计：包括模块功能算法与数据描述设计【相关文档】与复审（开发者）。</w:t>
      </w:r>
    </w:p>
    <w:p>
      <w:pPr>
        <w:numPr>
          <w:ilvl w:val="0"/>
          <w:numId w:val="0"/>
        </w:numPr>
        <w:spacing w:line="24" w:lineRule="atLeast"/>
        <w:rPr>
          <w:rFonts w:hint="eastAsia"/>
        </w:rPr>
      </w:pPr>
      <w:r>
        <w:rPr>
          <w:rFonts w:hint="eastAsia"/>
          <w:lang w:eastAsia="zh-CN"/>
        </w:rPr>
        <w:t>（4）程序实现：包括编程与 debug【源代码和注释】与复审（开发者、码农）。</w:t>
      </w:r>
    </w:p>
    <w:p>
      <w:pPr>
        <w:numPr>
          <w:ilvl w:val="0"/>
          <w:numId w:val="0"/>
        </w:numPr>
        <w:spacing w:line="24" w:lineRule="atLeast"/>
        <w:rPr>
          <w:rFonts w:hint="eastAsia"/>
        </w:rPr>
      </w:pPr>
      <w:r>
        <w:rPr>
          <w:rFonts w:hint="eastAsia"/>
          <w:lang w:eastAsia="zh-CN"/>
        </w:rPr>
        <w:t>（5）单元测试：模块功能测试与性能测试【测试报告】与复审（测试团队）。</w:t>
      </w:r>
    </w:p>
    <w:p>
      <w:pPr>
        <w:numPr>
          <w:ilvl w:val="0"/>
          <w:numId w:val="0"/>
        </w:numPr>
        <w:spacing w:line="24" w:lineRule="atLeast"/>
        <w:rPr>
          <w:rFonts w:hint="eastAsia"/>
        </w:rPr>
      </w:pPr>
      <w:r>
        <w:rPr>
          <w:rFonts w:hint="eastAsia"/>
          <w:lang w:eastAsia="zh-CN"/>
        </w:rPr>
        <w:t>（6）集成测试：按照结构图进行测试【测试报告】与复审（测试团队）。</w:t>
      </w:r>
    </w:p>
    <w:p>
      <w:pPr>
        <w:numPr>
          <w:ilvl w:val="0"/>
          <w:numId w:val="0"/>
        </w:numPr>
        <w:spacing w:line="24" w:lineRule="atLeast"/>
        <w:rPr>
          <w:rFonts w:hint="eastAsia"/>
        </w:rPr>
      </w:pPr>
      <w:r>
        <w:rPr>
          <w:rFonts w:hint="eastAsia"/>
          <w:lang w:eastAsia="zh-CN"/>
        </w:rPr>
        <w:t>（7）系统测试：按《SRS》对系统总体功能进行测试与复审（开发者与客户）。</w:t>
      </w:r>
    </w:p>
    <w:p>
      <w:pPr>
        <w:numPr>
          <w:ilvl w:val="0"/>
          <w:numId w:val="0"/>
        </w:numPr>
        <w:spacing w:line="24" w:lineRule="atLeast"/>
        <w:rPr>
          <w:rFonts w:hint="eastAsia"/>
        </w:rPr>
      </w:pPr>
      <w:r>
        <w:rPr>
          <w:rFonts w:hint="eastAsia"/>
          <w:lang w:eastAsia="zh-CN"/>
        </w:rPr>
        <w:t>（8）系统提交：交付产品【用户手册和操作手册】与复审。</w:t>
      </w:r>
    </w:p>
    <w:p>
      <w:pPr>
        <w:numPr>
          <w:ilvl w:val="0"/>
          <w:numId w:val="0"/>
        </w:numPr>
        <w:spacing w:line="24" w:lineRule="atLeast"/>
        <w:rPr>
          <w:rFonts w:hint="eastAsia"/>
        </w:rPr>
      </w:pPr>
      <w:r>
        <w:rPr>
          <w:rFonts w:hint="eastAsia"/>
          <w:lang w:eastAsia="zh-CN"/>
        </w:rPr>
        <w:t>（9）系统维修：修改软件的过程，为改错或满足新需求【维修报告】与复审（维修团队）。</w:t>
      </w:r>
    </w:p>
    <w:p>
      <w:pPr>
        <w:numPr>
          <w:ilvl w:val="0"/>
          <w:numId w:val="0"/>
        </w:numPr>
        <w:spacing w:line="24" w:lineRule="atLeast"/>
        <w:rPr>
          <w:rFonts w:hint="eastAsia"/>
        </w:rPr>
      </w:pPr>
    </w:p>
    <w:p>
      <w:pPr>
        <w:spacing w:line="24" w:lineRule="atLeast"/>
        <w:rPr>
          <w:rFonts w:hint="eastAsia"/>
          <w:b w:val="0"/>
          <w:bCs w:val="0"/>
          <w:u w:val="none"/>
        </w:rPr>
      </w:pPr>
      <w:r>
        <w:rPr>
          <w:rFonts w:hint="default"/>
          <w:b w:val="0"/>
          <w:bCs w:val="0"/>
          <w:u w:val="none"/>
          <w:lang w:val="en-US"/>
        </w:rPr>
        <w:t>//</w:t>
      </w:r>
      <w:r>
        <w:rPr>
          <w:rFonts w:hint="eastAsia"/>
          <w:b w:val="0"/>
          <w:bCs w:val="0"/>
          <w:u w:val="none"/>
        </w:rPr>
        <w:t>1.7使现代软件工程实践发生变化的关键因素是什么？</w:t>
      </w:r>
    </w:p>
    <w:p>
      <w:pPr>
        <w:spacing w:line="24" w:lineRule="atLeast"/>
        <w:rPr>
          <w:rFonts w:hint="eastAsia"/>
        </w:rPr>
      </w:pPr>
      <w:r>
        <w:rPr>
          <w:rFonts w:hint="eastAsia"/>
        </w:rPr>
        <w:t xml:space="preserve">  （1）商用产品投入市场时间的紧迫性</w:t>
      </w:r>
    </w:p>
    <w:p>
      <w:pPr>
        <w:spacing w:line="24" w:lineRule="atLeast"/>
        <w:rPr>
          <w:rFonts w:hint="eastAsia"/>
        </w:rPr>
      </w:pPr>
      <w:r>
        <w:rPr>
          <w:rFonts w:hint="eastAsia"/>
        </w:rPr>
        <w:t xml:space="preserve">  （2）计算技术在经济中的转变：更低的硬件成本，更高的开发、维护成本</w:t>
      </w:r>
    </w:p>
    <w:p>
      <w:pPr>
        <w:spacing w:line="24" w:lineRule="atLeast"/>
        <w:rPr>
          <w:rFonts w:hint="eastAsia"/>
        </w:rPr>
      </w:pPr>
      <w:r>
        <w:rPr>
          <w:rFonts w:hint="eastAsia"/>
        </w:rPr>
        <w:t xml:space="preserve">  （3）功能强大的桌面计算的可用性</w:t>
      </w:r>
    </w:p>
    <w:p>
      <w:pPr>
        <w:spacing w:line="24" w:lineRule="atLeast"/>
        <w:rPr>
          <w:rFonts w:hint="eastAsia"/>
        </w:rPr>
      </w:pPr>
      <w:r>
        <w:rPr>
          <w:rFonts w:hint="eastAsia"/>
        </w:rPr>
        <w:t xml:space="preserve">  （4）广泛的局域网和广域网</w:t>
      </w:r>
    </w:p>
    <w:p>
      <w:pPr>
        <w:spacing w:line="24" w:lineRule="atLeast"/>
        <w:rPr>
          <w:rFonts w:hint="eastAsia"/>
        </w:rPr>
      </w:pPr>
      <w:r>
        <w:rPr>
          <w:rFonts w:hint="eastAsia"/>
        </w:rPr>
        <w:t xml:space="preserve">  （5）面向对象技术的采用及其有效性</w:t>
      </w:r>
    </w:p>
    <w:p>
      <w:pPr>
        <w:spacing w:line="24" w:lineRule="atLeast"/>
        <w:rPr>
          <w:rFonts w:hint="eastAsia"/>
        </w:rPr>
      </w:pPr>
      <w:r>
        <w:rPr>
          <w:rFonts w:hint="eastAsia"/>
        </w:rPr>
        <w:t xml:space="preserve">  （6）使用窗口、图标、菜单和指示器的图形用户界面</w:t>
      </w:r>
    </w:p>
    <w:p>
      <w:pPr>
        <w:spacing w:line="24" w:lineRule="atLeast"/>
        <w:rPr>
          <w:rFonts w:hint="eastAsia"/>
        </w:rPr>
      </w:pPr>
      <w:r>
        <w:rPr>
          <w:rFonts w:hint="eastAsia"/>
        </w:rPr>
        <w:t xml:space="preserve">  （7）软件开发瀑布模型的不可预测性</w:t>
      </w:r>
    </w:p>
    <w:p>
      <w:pPr>
        <w:spacing w:line="24" w:lineRule="atLeast"/>
        <w:rPr>
          <w:rFonts w:hint="eastAsia"/>
        </w:rPr>
      </w:pPr>
    </w:p>
    <w:p>
      <w:pPr>
        <w:spacing w:line="24" w:lineRule="atLeast"/>
        <w:rPr>
          <w:rFonts w:hint="eastAsia"/>
          <w:b/>
          <w:bCs/>
          <w:u w:val="single"/>
        </w:rPr>
      </w:pPr>
      <w:r>
        <w:rPr>
          <w:rFonts w:hint="eastAsia"/>
          <w:b/>
          <w:bCs/>
          <w:u w:val="single"/>
          <w:lang w:val="en-US" w:eastAsia="zh-CN"/>
        </w:rPr>
        <w:t>1.8</w:t>
      </w:r>
      <w:r>
        <w:rPr>
          <w:rFonts w:hint="eastAsia"/>
          <w:b/>
          <w:bCs/>
          <w:u w:val="single"/>
        </w:rPr>
        <w:t>什么是软件过程？软件过程的重要性是什么？包含几个阶段？</w:t>
      </w:r>
    </w:p>
    <w:p>
      <w:pPr>
        <w:spacing w:line="24" w:lineRule="atLeast"/>
        <w:rPr>
          <w:rFonts w:hint="eastAsia"/>
        </w:rPr>
      </w:pPr>
      <w:r>
        <w:rPr>
          <w:rFonts w:hint="eastAsia"/>
        </w:rPr>
        <w:t>软件开发活动中的各种组织及规范方法（课件定义）</w:t>
      </w:r>
    </w:p>
    <w:p>
      <w:pPr>
        <w:spacing w:line="24" w:lineRule="atLeast"/>
        <w:rPr>
          <w:rFonts w:hint="eastAsia"/>
        </w:rPr>
      </w:pPr>
      <w:r>
        <w:rPr>
          <w:rFonts w:hint="eastAsia"/>
        </w:rPr>
        <w:t>软件开发过程描述了软件产品从概念到实现、交付、使用和维护的整个过程，因此，有时把软件开发过程称为软件生命周期。</w:t>
      </w:r>
    </w:p>
    <w:p>
      <w:pPr>
        <w:spacing w:line="24" w:lineRule="atLeast"/>
        <w:rPr>
          <w:rFonts w:hint="eastAsia"/>
        </w:rPr>
      </w:pPr>
      <w:r>
        <w:rPr>
          <w:rFonts w:hint="eastAsia"/>
        </w:rPr>
        <w:t>（1）它强制活动具有一致性和一定的结构。</w:t>
      </w:r>
    </w:p>
    <w:p>
      <w:pPr>
        <w:spacing w:line="24" w:lineRule="atLeast"/>
        <w:rPr>
          <w:rFonts w:hint="eastAsia"/>
        </w:rPr>
      </w:pPr>
      <w:r>
        <w:rPr>
          <w:rFonts w:hint="eastAsia"/>
        </w:rPr>
        <w:t>（2）过程结构允许我们分析、理解、控制和改进组成过程的活动，并以此来指导我们的活动。</w:t>
      </w:r>
    </w:p>
    <w:p>
      <w:pPr>
        <w:spacing w:line="24" w:lineRule="atLeast"/>
        <w:rPr>
          <w:rFonts w:hint="eastAsia"/>
        </w:rPr>
      </w:pPr>
      <w:r>
        <w:rPr>
          <w:rFonts w:hint="eastAsia"/>
        </w:rPr>
        <w:t>（3）它使我们获取经验并把经验传授给他人。</w:t>
      </w:r>
    </w:p>
    <w:p>
      <w:pPr>
        <w:spacing w:line="24" w:lineRule="atLeast"/>
        <w:rPr>
          <w:rFonts w:hint="eastAsia"/>
        </w:rPr>
      </w:pPr>
    </w:p>
    <w:p>
      <w:pPr>
        <w:spacing w:line="24" w:lineRule="atLeast"/>
        <w:rPr>
          <w:rFonts w:hint="eastAsia"/>
          <w:b/>
          <w:bCs/>
          <w:u w:val="single"/>
        </w:rPr>
      </w:pPr>
      <w:r>
        <w:rPr>
          <w:rFonts w:hint="eastAsia"/>
          <w:b/>
          <w:bCs/>
          <w:u w:val="single"/>
        </w:rPr>
        <w:t>1.</w:t>
      </w:r>
      <w:r>
        <w:rPr>
          <w:rFonts w:hint="eastAsia"/>
          <w:b/>
          <w:bCs/>
          <w:u w:val="single"/>
          <w:lang w:val="en-US" w:eastAsia="zh-CN"/>
        </w:rPr>
        <w:t>9</w:t>
      </w:r>
      <w:r>
        <w:rPr>
          <w:rFonts w:hint="eastAsia"/>
          <w:b/>
          <w:bCs/>
          <w:u w:val="single"/>
        </w:rPr>
        <w:t>什么是</w:t>
      </w:r>
      <w:r>
        <w:rPr>
          <w:rFonts w:hint="default"/>
          <w:b/>
          <w:bCs/>
          <w:u w:val="single"/>
          <w:lang w:val="en-US"/>
        </w:rPr>
        <w:t>重用</w:t>
      </w:r>
      <w:r>
        <w:rPr>
          <w:rFonts w:hint="eastAsia"/>
          <w:b/>
          <w:bCs/>
          <w:u w:val="single"/>
          <w:lang w:val="en-US" w:eastAsia="zh-CN"/>
        </w:rPr>
        <w:t>、</w:t>
      </w:r>
      <w:r>
        <w:rPr>
          <w:rFonts w:hint="default"/>
          <w:b/>
          <w:bCs/>
          <w:u w:val="single"/>
          <w:lang w:val="en-US" w:eastAsia="zh-CN"/>
        </w:rPr>
        <w:t>抽象等现代软件工程主要概念</w:t>
      </w:r>
      <w:r>
        <w:rPr>
          <w:rFonts w:hint="eastAsia"/>
          <w:b/>
          <w:bCs/>
          <w:u w:val="single"/>
        </w:rPr>
        <w:t>？</w:t>
      </w:r>
    </w:p>
    <w:p>
      <w:pPr>
        <w:spacing w:line="24" w:lineRule="atLeast"/>
        <w:rPr>
          <w:rFonts w:hint="eastAsia"/>
        </w:rPr>
      </w:pPr>
      <w:r>
        <w:rPr>
          <w:rFonts w:hint="default"/>
          <w:lang w:val="en-US"/>
        </w:rPr>
        <w:tab/>
      </w:r>
      <w:r>
        <w:rPr>
          <w:rFonts w:hint="default"/>
          <w:lang w:val="en-US"/>
        </w:rPr>
        <w:t>抽象(abstraction)：基于某种层次归纳水平的问题描述。它使我们将注意力集中在问题的关键方面而非细节。</w:t>
      </w:r>
    </w:p>
    <w:p>
      <w:pPr>
        <w:numPr>
          <w:ilvl w:val="0"/>
          <w:numId w:val="0"/>
        </w:numPr>
        <w:spacing w:line="24" w:lineRule="atLeast"/>
        <w:rPr>
          <w:rFonts w:hint="eastAsia"/>
        </w:rPr>
      </w:pPr>
      <w:r>
        <w:rPr>
          <w:rFonts w:hint="default"/>
          <w:lang w:val="en-US"/>
        </w:rPr>
        <w:tab/>
      </w:r>
      <w:r>
        <w:rPr>
          <w:rFonts w:hint="default"/>
          <w:lang w:val="en-US"/>
        </w:rPr>
        <w:t>分析、设计方法和符号描述系统：使用标准表示来对程序进行描述。利于交流，利于建模并检查其完整性和一致性，利于 对需求和设计部件进行重用。</w:t>
      </w:r>
    </w:p>
    <w:p>
      <w:pPr>
        <w:numPr>
          <w:ilvl w:val="0"/>
          <w:numId w:val="0"/>
        </w:numPr>
        <w:spacing w:line="24" w:lineRule="atLeast"/>
        <w:rPr>
          <w:rFonts w:hint="eastAsia"/>
        </w:rPr>
      </w:pPr>
      <w:r>
        <w:rPr>
          <w:rFonts w:hint="default"/>
          <w:lang w:val="en-US"/>
        </w:rPr>
        <w:tab/>
      </w:r>
      <w:r>
        <w:rPr>
          <w:rFonts w:hint="default"/>
          <w:lang w:val="en-US"/>
        </w:rPr>
        <w:t>用户界面原型化(prototyping)：建立系统的小型版, 通常具有有限的关键功能,以利于用户评价和选择，证明设计或方法的可行性。</w:t>
      </w:r>
    </w:p>
    <w:p>
      <w:pPr>
        <w:numPr>
          <w:ilvl w:val="0"/>
          <w:numId w:val="0"/>
        </w:numPr>
        <w:spacing w:line="24" w:lineRule="atLeast"/>
        <w:rPr>
          <w:rFonts w:hint="eastAsia"/>
        </w:rPr>
      </w:pPr>
      <w:r>
        <w:rPr>
          <w:rFonts w:hint="default"/>
          <w:lang w:val="en-US"/>
        </w:rPr>
        <w:tab/>
      </w:r>
      <w:r>
        <w:rPr>
          <w:rFonts w:hint="default"/>
          <w:lang w:val="en-US"/>
        </w:rPr>
        <w:t>软件体系结构：定义一组体系结构单元及其相互关系集来描述软件系统。 单元分解的方法</w:t>
      </w:r>
    </w:p>
    <w:p>
      <w:pPr>
        <w:numPr>
          <w:ilvl w:val="0"/>
          <w:numId w:val="0"/>
        </w:numPr>
        <w:spacing w:line="24" w:lineRule="atLeast"/>
        <w:rPr>
          <w:rFonts w:hint="eastAsia"/>
        </w:rPr>
      </w:pPr>
      <w:r>
        <w:rPr>
          <w:rFonts w:hint="default"/>
          <w:lang w:val="en-US"/>
        </w:rPr>
        <w:tab/>
      </w:r>
      <w:r>
        <w:rPr>
          <w:rFonts w:hint="default"/>
          <w:lang w:val="en-US"/>
        </w:rPr>
        <w:t>软件过程：软件开发活动中的各种组织及规范方法。</w:t>
      </w:r>
    </w:p>
    <w:p>
      <w:pPr>
        <w:numPr>
          <w:ilvl w:val="0"/>
          <w:numId w:val="0"/>
        </w:numPr>
        <w:spacing w:line="24" w:lineRule="atLeast"/>
        <w:rPr>
          <w:rFonts w:hint="eastAsia"/>
        </w:rPr>
      </w:pPr>
      <w:r>
        <w:rPr>
          <w:rFonts w:hint="default"/>
          <w:lang w:val="en-US"/>
        </w:rPr>
        <w:tab/>
      </w:r>
      <w:r>
        <w:rPr>
          <w:rFonts w:hint="default"/>
          <w:lang w:val="en-US"/>
        </w:rPr>
        <w:t>重用或复用(reuse)：重复采用以前开发的软件系统中具有共性的部件, 用到新的开发项目中去 (注: 这里的重用绝不仅仅是源代码的重用)。</w:t>
      </w:r>
    </w:p>
    <w:p>
      <w:pPr>
        <w:numPr>
          <w:ilvl w:val="0"/>
          <w:numId w:val="0"/>
        </w:numPr>
        <w:spacing w:line="24" w:lineRule="atLeast"/>
        <w:rPr>
          <w:rFonts w:hint="eastAsia"/>
        </w:rPr>
      </w:pPr>
      <w:r>
        <w:rPr>
          <w:rFonts w:hint="default"/>
          <w:lang w:val="en-US"/>
        </w:rPr>
        <w:tab/>
      </w:r>
      <w:r>
        <w:rPr>
          <w:rFonts w:hint="default"/>
          <w:lang w:val="en-US"/>
        </w:rPr>
        <w:t>测度或度量(measurement)：通用的评价方法和体系，有助于使过程和产品的特定特性更加可见，包括量化描述系统、量化审核系统。</w:t>
      </w:r>
    </w:p>
    <w:p>
      <w:pPr>
        <w:numPr>
          <w:ilvl w:val="0"/>
          <w:numId w:val="0"/>
        </w:numPr>
        <w:spacing w:line="24" w:lineRule="atLeast"/>
        <w:rPr>
          <w:rFonts w:hint="eastAsia"/>
        </w:rPr>
      </w:pPr>
      <w:r>
        <w:rPr>
          <w:rFonts w:hint="default"/>
          <w:lang w:val="en-US"/>
        </w:rPr>
        <w:tab/>
      </w:r>
      <w:r>
        <w:rPr>
          <w:rFonts w:hint="default"/>
          <w:lang w:val="en-US"/>
        </w:rPr>
        <w:t>工具和集成环境：通过框架比较软件工程环境提供的服务，以决定其好坏。工具：由于厂商很少针对整个开发生命周期，因此对于工具的比较集中于小的活动集，例如测试或设计。</w:t>
      </w:r>
    </w:p>
    <w:p>
      <w:pPr>
        <w:spacing w:line="24" w:lineRule="atLeast"/>
        <w:rPr>
          <w:rFonts w:hint="eastAsia"/>
        </w:rPr>
      </w:pPr>
    </w:p>
    <w:p>
      <w:pPr>
        <w:spacing w:line="24" w:lineRule="atLeast"/>
        <w:rPr>
          <w:rFonts w:hint="eastAsia"/>
          <w:b/>
          <w:sz w:val="28"/>
          <w:szCs w:val="28"/>
        </w:rPr>
      </w:pPr>
      <w:r>
        <w:rPr>
          <w:rFonts w:hint="eastAsia"/>
          <w:b/>
          <w:sz w:val="28"/>
          <w:szCs w:val="28"/>
        </w:rPr>
        <w:t>第二章</w:t>
      </w:r>
    </w:p>
    <w:p>
      <w:pPr>
        <w:spacing w:line="24" w:lineRule="atLeast"/>
        <w:rPr>
          <w:rFonts w:hint="eastAsia" w:ascii="Times New Roman" w:hAnsi="Times New Roman" w:eastAsia="宋体" w:cs="Times New Roman"/>
          <w:kern w:val="2"/>
          <w:sz w:val="21"/>
          <w:lang w:val="en-US" w:eastAsia="zh-CN"/>
        </w:rPr>
      </w:pPr>
      <w:r>
        <w:rPr>
          <w:rFonts w:hint="eastAsia"/>
          <w:b/>
          <w:bCs/>
          <w:u w:val="none"/>
        </w:rPr>
        <w:t>2.1</w:t>
      </w:r>
      <w:r>
        <w:rPr>
          <w:rFonts w:hint="eastAsia" w:ascii="Times New Roman" w:hAnsi="Times New Roman" w:eastAsia="宋体" w:cs="Times New Roman"/>
          <w:kern w:val="2"/>
          <w:sz w:val="21"/>
          <w:lang w:val="en-US" w:eastAsia="zh-CN"/>
        </w:rPr>
        <w:t>什么叫过程（生命周期）？</w:t>
      </w:r>
    </w:p>
    <w:p>
      <w:pPr>
        <w:spacing w:line="24" w:lineRule="atLeast"/>
        <w:rPr>
          <w:rFonts w:hint="eastAsia" w:ascii="Times New Roman" w:hAnsi="Times New Roman" w:eastAsia="宋体" w:cs="Times New Roman"/>
          <w:kern w:val="2"/>
          <w:sz w:val="21"/>
          <w:lang w:val="en-US" w:eastAsia="zh-CN"/>
        </w:rPr>
      </w:pPr>
      <w:r>
        <w:rPr>
          <w:rFonts w:hint="eastAsia" w:ascii="Times New Roman" w:hAnsi="Times New Roman" w:eastAsia="宋体" w:cs="Times New Roman"/>
          <w:kern w:val="2"/>
          <w:sz w:val="21"/>
          <w:lang w:val="en-US" w:eastAsia="zh-CN"/>
        </w:rPr>
        <w:t xml:space="preserve">  过程是一组有序的任务，它涉及活动、约束和资源使用的一系列步骤，用于产生某种想要的输出。</w:t>
      </w:r>
    </w:p>
    <w:p>
      <w:pPr>
        <w:numPr>
          <w:ilvl w:val="0"/>
          <w:numId w:val="0"/>
        </w:numPr>
        <w:spacing w:line="24" w:lineRule="atLeast"/>
        <w:rPr>
          <w:rFonts w:hint="eastAsia" w:ascii="Times New Roman" w:hAnsi="Times New Roman" w:eastAsia="宋体" w:cs="Times New Roman"/>
          <w:kern w:val="2"/>
          <w:sz w:val="21"/>
          <w:lang w:val="en-US" w:eastAsia="zh-CN"/>
        </w:rPr>
      </w:pPr>
      <w:r>
        <w:rPr>
          <w:rFonts w:hint="default" w:ascii="Times New Roman" w:hAnsi="Times New Roman" w:eastAsia="宋体" w:cs="Times New Roman"/>
          <w:kern w:val="2"/>
          <w:sz w:val="21"/>
          <w:lang w:val="en-US" w:eastAsia="zh-CN"/>
        </w:rPr>
        <w:t xml:space="preserve">  过程不仅仅是步骤</w:t>
      </w:r>
      <w:r>
        <w:rPr>
          <w:rFonts w:hint="eastAsia" w:ascii="Times New Roman" w:hAnsi="Times New Roman" w:cs="Times New Roman"/>
          <w:kern w:val="2"/>
          <w:sz w:val="21"/>
          <w:lang w:val="en-US" w:eastAsia="zh-CN"/>
        </w:rPr>
        <w:t>，</w:t>
      </w:r>
      <w:r>
        <w:rPr>
          <w:rFonts w:hint="default" w:ascii="Times New Roman" w:hAnsi="Times New Roman" w:cs="Times New Roman"/>
          <w:kern w:val="2"/>
          <w:sz w:val="21"/>
          <w:lang w:val="en-US" w:eastAsia="zh-CN"/>
        </w:rPr>
        <w:t>过程是步骤的集合</w:t>
      </w:r>
      <w:r>
        <w:rPr>
          <w:rFonts w:hint="eastAsia" w:ascii="Times New Roman" w:hAnsi="Times New Roman" w:cs="Times New Roman"/>
          <w:kern w:val="2"/>
          <w:sz w:val="21"/>
          <w:lang w:val="en-US" w:eastAsia="zh-CN"/>
        </w:rPr>
        <w:t>，</w:t>
      </w:r>
      <w:r>
        <w:rPr>
          <w:rFonts w:hint="default" w:ascii="Times New Roman" w:hAnsi="Times New Roman" w:cs="Times New Roman"/>
          <w:kern w:val="2"/>
          <w:sz w:val="21"/>
          <w:lang w:val="en-US" w:eastAsia="zh-CN"/>
        </w:rPr>
        <w:t>它将步骤组织起来使人们能够生产满足一系列目标和标准的产品</w:t>
      </w:r>
      <w:r>
        <w:rPr>
          <w:rFonts w:hint="eastAsia" w:ascii="Times New Roman" w:hAnsi="Times New Roman" w:cs="Times New Roman"/>
          <w:kern w:val="2"/>
          <w:sz w:val="21"/>
          <w:lang w:val="en-US" w:eastAsia="zh-CN"/>
        </w:rPr>
        <w:t>。</w:t>
      </w:r>
    </w:p>
    <w:p>
      <w:pPr>
        <w:spacing w:line="24" w:lineRule="atLeast"/>
        <w:rPr>
          <w:rFonts w:hint="eastAsia"/>
        </w:rPr>
      </w:pPr>
      <w:r>
        <w:rPr>
          <w:rFonts w:hint="default" w:ascii="Times New Roman" w:hAnsi="Times New Roman" w:eastAsia="宋体" w:cs="Times New Roman"/>
          <w:kern w:val="2"/>
          <w:sz w:val="21"/>
          <w:lang w:val="en-US" w:eastAsia="zh-CN"/>
        </w:rPr>
        <w:t xml:space="preserve">  </w:t>
      </w:r>
      <w:r>
        <w:rPr>
          <w:rFonts w:hint="eastAsia" w:ascii="Times New Roman" w:hAnsi="Times New Roman" w:eastAsia="宋体" w:cs="Times New Roman"/>
          <w:kern w:val="2"/>
          <w:sz w:val="21"/>
          <w:lang w:val="en-US" w:eastAsia="zh-CN"/>
        </w:rPr>
        <w:t>我们有时也把涉及产品构建的这种过程称为生命周期。</w:t>
      </w:r>
      <w:r>
        <w:rPr>
          <w:rFonts w:hint="eastAsia"/>
          <w:lang w:eastAsia="zh-CN"/>
        </w:rPr>
        <w:t>软件开发过程描述了软件产品从概念到实现、交付、使用和维护的整个过程，因此，有时把软件开发过程称为</w:t>
      </w:r>
      <w:r>
        <w:rPr>
          <w:rFonts w:hint="eastAsia"/>
          <w:u w:val="single"/>
          <w:lang w:eastAsia="zh-CN"/>
        </w:rPr>
        <w:t>软件生命周期</w:t>
      </w:r>
      <w:r>
        <w:rPr>
          <w:rFonts w:hint="eastAsia"/>
          <w:lang w:eastAsia="zh-CN"/>
        </w:rPr>
        <w:t>。</w:t>
      </w:r>
    </w:p>
    <w:p>
      <w:pPr>
        <w:spacing w:line="24" w:lineRule="atLeast"/>
        <w:rPr>
          <w:rFonts w:hint="eastAsia"/>
        </w:rPr>
      </w:pPr>
    </w:p>
    <w:p>
      <w:pPr>
        <w:spacing w:line="24" w:lineRule="atLeast"/>
        <w:rPr>
          <w:rFonts w:hint="eastAsia"/>
          <w:b/>
          <w:bCs/>
          <w:u w:val="single"/>
        </w:rPr>
      </w:pPr>
      <w:r>
        <w:rPr>
          <w:rFonts w:hint="eastAsia"/>
          <w:b/>
          <w:bCs/>
          <w:u w:val="single"/>
        </w:rPr>
        <w:t>2.2什么是软件过程</w:t>
      </w:r>
      <w:r>
        <w:rPr>
          <w:rFonts w:hint="eastAsia"/>
          <w:b/>
          <w:bCs/>
          <w:u w:val="single"/>
          <w:lang w:eastAsia="zh-CN"/>
        </w:rPr>
        <w:t>？</w:t>
      </w:r>
      <w:r>
        <w:rPr>
          <w:rFonts w:hint="eastAsia"/>
          <w:b/>
          <w:bCs/>
          <w:u w:val="single"/>
        </w:rPr>
        <w:t>软件过程的重要性是什么？</w:t>
      </w:r>
      <w:r>
        <w:rPr>
          <w:rFonts w:hint="eastAsia"/>
          <w:b/>
          <w:bCs/>
          <w:u w:val="single"/>
          <w:lang w:eastAsia="zh-CN"/>
        </w:rPr>
        <w:t>软件生命周期？</w:t>
      </w:r>
    </w:p>
    <w:p>
      <w:pPr>
        <w:spacing w:line="24" w:lineRule="atLeast"/>
        <w:rPr>
          <w:rFonts w:hint="eastAsia"/>
        </w:rPr>
      </w:pPr>
      <w:r>
        <w:rPr>
          <w:rFonts w:hint="eastAsia"/>
        </w:rPr>
        <w:t xml:space="preserve">  软件过程：将软件开发</w:t>
      </w:r>
      <w:r>
        <w:rPr>
          <w:rFonts w:hint="default"/>
          <w:lang w:val="en-US"/>
        </w:rPr>
        <w:t>过程</w:t>
      </w:r>
      <w:r>
        <w:rPr>
          <w:rFonts w:hint="eastAsia"/>
        </w:rPr>
        <w:t>中的一组有序的任务称为软件过程，它涉及活动、约束和资源使用的一系列步骤，用于产生某种想要的输出。</w:t>
      </w:r>
    </w:p>
    <w:p>
      <w:pPr>
        <w:spacing w:line="24" w:lineRule="atLeast"/>
        <w:rPr>
          <w:rFonts w:hint="eastAsia"/>
        </w:rPr>
      </w:pPr>
      <w:r>
        <w:rPr>
          <w:rFonts w:hint="eastAsia"/>
        </w:rPr>
        <w:t xml:space="preserve">  重要性：（1）</w:t>
      </w:r>
      <w:r>
        <w:rPr>
          <w:rFonts w:hint="default"/>
          <w:lang w:val="en-US"/>
        </w:rPr>
        <w:t>通用性</w:t>
      </w:r>
      <w:r>
        <w:rPr>
          <w:rFonts w:hint="eastAsia"/>
          <w:lang w:val="en-US" w:eastAsia="zh-CN"/>
        </w:rPr>
        <w:t>：</w:t>
      </w:r>
      <w:r>
        <w:rPr>
          <w:rFonts w:hint="eastAsia"/>
        </w:rPr>
        <w:t>它</w:t>
      </w:r>
      <w:r>
        <w:rPr>
          <w:rFonts w:hint="eastAsia"/>
          <w:color w:val="FF0000"/>
        </w:rPr>
        <w:t>强制活动具有一致性和一定的结构</w:t>
      </w:r>
      <w:r>
        <w:rPr>
          <w:rFonts w:hint="eastAsia"/>
        </w:rPr>
        <w:t>，使程序的集合组合起来以产生满足目标和标准的产品，（2）</w:t>
      </w:r>
      <w:r>
        <w:rPr>
          <w:rFonts w:hint="default"/>
          <w:lang w:val="en-US"/>
        </w:rPr>
        <w:t>指导性</w:t>
      </w:r>
      <w:r>
        <w:rPr>
          <w:rFonts w:hint="eastAsia"/>
          <w:lang w:val="en-US" w:eastAsia="zh-CN"/>
        </w:rPr>
        <w:t>：</w:t>
      </w:r>
      <w:r>
        <w:rPr>
          <w:rFonts w:hint="eastAsia"/>
        </w:rPr>
        <w:t>过程结构允许我们</w:t>
      </w:r>
      <w:r>
        <w:rPr>
          <w:rFonts w:hint="eastAsia"/>
          <w:color w:val="FF0000"/>
        </w:rPr>
        <w:t>分析、理解、控制和改进组成过程的活动</w:t>
      </w:r>
      <w:r>
        <w:rPr>
          <w:rFonts w:hint="eastAsia"/>
        </w:rPr>
        <w:t>，并以此来指导我们的行动（3）它能使我们获取经验并把它创收给他人。</w:t>
      </w:r>
    </w:p>
    <w:p>
      <w:pPr>
        <w:spacing w:line="24" w:lineRule="atLeast"/>
        <w:rPr>
          <w:rFonts w:hint="eastAsia"/>
        </w:rPr>
      </w:pPr>
      <w:r>
        <w:rPr>
          <w:rFonts w:hint="default"/>
          <w:lang w:val="en-US"/>
        </w:rPr>
        <w:t xml:space="preserve">  </w:t>
      </w:r>
      <w:r>
        <w:rPr>
          <w:rFonts w:hint="eastAsia"/>
          <w:lang w:val="en-US" w:eastAsia="zh-CN"/>
        </w:rPr>
        <w:t>软件生命周期：问题定义及规划阶段，</w:t>
      </w:r>
      <w:r>
        <w:rPr>
          <w:rFonts w:hint="eastAsia"/>
          <w:lang w:eastAsia="zh-CN"/>
        </w:rPr>
        <w:t>需求分析/评审阶段，软件设计阶段，软件编码阶段，软件测试阶段，软件运行维护阶段。</w:t>
      </w:r>
      <w:r>
        <w:rPr>
          <w:rFonts w:hint="eastAsia"/>
        </w:rPr>
        <w:t xml:space="preserve"> 1、需求分析2、系统设计3、程序设计4、软件开发5、单元测试6、集成测试7、系统测试8、系统提交9、维护</w:t>
      </w:r>
    </w:p>
    <w:p>
      <w:pPr>
        <w:spacing w:line="24" w:lineRule="atLeast"/>
        <w:rPr>
          <w:rFonts w:hint="eastAsia"/>
        </w:rPr>
      </w:pPr>
    </w:p>
    <w:p>
      <w:pPr>
        <w:spacing w:line="24" w:lineRule="atLeast"/>
        <w:rPr>
          <w:rFonts w:hint="eastAsia"/>
          <w:b/>
          <w:bCs/>
          <w:u w:val="single"/>
        </w:rPr>
      </w:pPr>
      <w:r>
        <w:rPr>
          <w:rFonts w:hint="eastAsia"/>
          <w:b/>
          <w:bCs/>
          <w:u w:val="single"/>
        </w:rPr>
        <w:t>2.</w:t>
      </w:r>
      <w:r>
        <w:rPr>
          <w:rFonts w:hint="eastAsia"/>
          <w:b/>
          <w:bCs/>
          <w:u w:val="single"/>
          <w:lang w:val="en-US" w:eastAsia="zh-CN"/>
        </w:rPr>
        <w:t>3</w:t>
      </w:r>
      <w:r>
        <w:rPr>
          <w:rFonts w:hint="eastAsia"/>
          <w:b/>
          <w:bCs/>
          <w:u w:val="single"/>
        </w:rPr>
        <w:t>瀑布模型</w:t>
      </w:r>
      <w:r>
        <w:rPr>
          <w:rFonts w:hint="default"/>
          <w:b/>
          <w:bCs/>
          <w:u w:val="single"/>
          <w:lang w:val="en-US"/>
        </w:rPr>
        <w:t>及各阶段文档</w:t>
      </w:r>
      <w:r>
        <w:rPr>
          <w:rFonts w:hint="eastAsia"/>
          <w:b/>
          <w:bCs/>
          <w:u w:val="single"/>
          <w:lang w:val="en-US" w:eastAsia="zh-CN"/>
        </w:rPr>
        <w:t>，</w:t>
      </w:r>
      <w:r>
        <w:rPr>
          <w:rFonts w:hint="eastAsia"/>
          <w:b/>
          <w:bCs/>
          <w:u w:val="single"/>
        </w:rPr>
        <w:t>优缺点</w:t>
      </w:r>
    </w:p>
    <w:p>
      <w:pPr>
        <w:spacing w:line="24" w:lineRule="atLeast"/>
        <w:rPr>
          <w:rFonts w:hint="eastAsia"/>
        </w:rPr>
      </w:pPr>
      <w:r>
        <w:rPr>
          <w:rFonts w:hint="eastAsia"/>
        </w:rPr>
        <w:t xml:space="preserve">   瀑布模型：瀑布模型</w:t>
      </w:r>
      <w:r>
        <w:rPr>
          <w:rFonts w:hint="default"/>
          <w:lang w:val="en-US"/>
        </w:rPr>
        <w:t>线性地安排每一个阶段</w:t>
      </w:r>
      <w:r>
        <w:rPr>
          <w:rFonts w:hint="eastAsia"/>
          <w:lang w:val="en-US" w:eastAsia="zh-CN"/>
        </w:rPr>
        <w:t>，</w:t>
      </w:r>
      <w:r>
        <w:rPr>
          <w:rFonts w:hint="eastAsia"/>
        </w:rPr>
        <w:t>将开发阶段描述为从一个开发阶段瀑布般地转换到另外一个阶段，一个开发阶段必须在另一个开发阶段开始之前完成。瀑布</w:t>
      </w:r>
      <w:r>
        <w:rPr>
          <w:rFonts w:hint="eastAsia"/>
          <w:lang w:eastAsia="zh-CN"/>
        </w:rPr>
        <w:t>模型</w:t>
      </w:r>
      <w:r>
        <w:rPr>
          <w:rFonts w:hint="eastAsia"/>
        </w:rPr>
        <w:t>从一种非常高层的角度描述了开发过程中进行的活动，并且提出了要求开发人员经过的时间序列。</w:t>
      </w:r>
    </w:p>
    <w:p>
      <w:pPr>
        <w:spacing w:line="24" w:lineRule="atLeast"/>
        <w:rPr>
          <w:rFonts w:hint="eastAsia"/>
        </w:rPr>
      </w:pPr>
      <w:r>
        <w:rPr>
          <w:rFonts w:hint="default"/>
          <w:lang w:val="en-US"/>
        </w:rPr>
        <w:t xml:space="preserve">   瀑布模型的各阶段文档</w:t>
      </w:r>
      <w:r>
        <w:rPr>
          <w:rFonts w:hint="eastAsia"/>
          <w:lang w:val="en-US" w:eastAsia="zh-CN"/>
        </w:rPr>
        <w:t>：</w:t>
      </w:r>
    </w:p>
    <w:p>
      <w:pPr>
        <w:spacing w:line="24" w:lineRule="atLeast"/>
        <w:rPr>
          <w:rFonts w:hint="eastAsia"/>
        </w:rPr>
      </w:pPr>
      <w:r>
        <w:rPr>
          <w:rFonts w:hint="eastAsia"/>
          <w:lang w:val="en-US" w:eastAsia="zh-CN"/>
        </w:rPr>
        <w:tab/>
      </w:r>
      <w:r>
        <w:rPr>
          <w:rFonts w:hint="default"/>
          <w:lang w:val="en-US"/>
        </w:rPr>
        <w:t>需求分析：《SRS》软件需求规格说明书</w:t>
      </w:r>
    </w:p>
    <w:p>
      <w:pPr>
        <w:spacing w:line="24" w:lineRule="atLeast"/>
        <w:rPr>
          <w:rFonts w:hint="eastAsia"/>
        </w:rPr>
      </w:pPr>
      <w:r>
        <w:rPr>
          <w:rFonts w:hint="eastAsia"/>
          <w:lang w:val="en-US" w:eastAsia="zh-CN"/>
        </w:rPr>
        <w:tab/>
      </w:r>
      <w:r>
        <w:rPr>
          <w:rFonts w:hint="default"/>
          <w:lang w:val="en-US"/>
        </w:rPr>
        <w:t>系统设计：《SAD》系统设计文档</w:t>
      </w:r>
    </w:p>
    <w:p>
      <w:pPr>
        <w:spacing w:line="24" w:lineRule="atLeast"/>
        <w:rPr>
          <w:rFonts w:hint="eastAsia"/>
        </w:rPr>
      </w:pPr>
      <w:r>
        <w:rPr>
          <w:rFonts w:hint="eastAsia"/>
          <w:lang w:val="en-US" w:eastAsia="zh-CN"/>
        </w:rPr>
        <w:tab/>
      </w:r>
      <w:r>
        <w:rPr>
          <w:rFonts w:hint="default"/>
          <w:lang w:val="en-US"/>
        </w:rPr>
        <w:t>程序设计：模块功能算法和数据描述文档</w:t>
      </w:r>
    </w:p>
    <w:p>
      <w:pPr>
        <w:spacing w:line="24" w:lineRule="atLeast"/>
        <w:rPr>
          <w:rFonts w:hint="eastAsia"/>
        </w:rPr>
      </w:pPr>
      <w:r>
        <w:rPr>
          <w:rFonts w:hint="eastAsia"/>
          <w:lang w:val="en-US" w:eastAsia="zh-CN"/>
        </w:rPr>
        <w:tab/>
      </w:r>
      <w:r>
        <w:rPr>
          <w:rFonts w:hint="default"/>
          <w:lang w:val="en-US"/>
        </w:rPr>
        <w:t>编码：源程序和注释</w:t>
      </w:r>
    </w:p>
    <w:p>
      <w:pPr>
        <w:spacing w:line="24" w:lineRule="atLeast"/>
        <w:rPr>
          <w:rFonts w:hint="eastAsia"/>
        </w:rPr>
      </w:pPr>
      <w:r>
        <w:rPr>
          <w:rFonts w:hint="eastAsia"/>
          <w:lang w:val="en-US" w:eastAsia="zh-CN"/>
        </w:rPr>
        <w:tab/>
      </w:r>
      <w:r>
        <w:rPr>
          <w:rFonts w:hint="default"/>
          <w:lang w:val="en-US"/>
        </w:rPr>
        <w:t>单元测试和集成测试：单元测试报告</w:t>
      </w:r>
    </w:p>
    <w:p>
      <w:pPr>
        <w:spacing w:line="24" w:lineRule="atLeast"/>
        <w:rPr>
          <w:rFonts w:hint="eastAsia"/>
        </w:rPr>
      </w:pPr>
      <w:r>
        <w:rPr>
          <w:rFonts w:hint="eastAsia"/>
          <w:lang w:val="en-US" w:eastAsia="zh-CN"/>
        </w:rPr>
        <w:tab/>
      </w:r>
      <w:r>
        <w:rPr>
          <w:rFonts w:hint="default"/>
          <w:lang w:val="en-US"/>
        </w:rPr>
        <w:t>系统测试：系统测试报告</w:t>
      </w:r>
    </w:p>
    <w:p>
      <w:pPr>
        <w:spacing w:line="24" w:lineRule="atLeast"/>
        <w:rPr>
          <w:rFonts w:hint="eastAsia"/>
        </w:rPr>
      </w:pPr>
      <w:r>
        <w:rPr>
          <w:rFonts w:hint="eastAsia"/>
          <w:lang w:val="en-US" w:eastAsia="zh-CN"/>
        </w:rPr>
        <w:tab/>
      </w:r>
      <w:r>
        <w:rPr>
          <w:rFonts w:hint="default"/>
          <w:lang w:val="en-US"/>
        </w:rPr>
        <w:t>验收测试：验收测试报告</w:t>
      </w:r>
    </w:p>
    <w:p>
      <w:pPr>
        <w:spacing w:line="24" w:lineRule="atLeast"/>
        <w:rPr>
          <w:rFonts w:hint="eastAsia"/>
        </w:rPr>
      </w:pPr>
      <w:r>
        <w:rPr>
          <w:rFonts w:hint="eastAsia"/>
          <w:lang w:val="en-US" w:eastAsia="zh-CN"/>
        </w:rPr>
        <w:tab/>
      </w:r>
      <w:r>
        <w:rPr>
          <w:rFonts w:hint="default"/>
          <w:lang w:val="en-US"/>
        </w:rPr>
        <w:t>运行与维护：维护报告</w:t>
      </w:r>
    </w:p>
    <w:p>
      <w:pPr>
        <w:spacing w:line="24" w:lineRule="atLeast"/>
        <w:rPr>
          <w:rFonts w:hint="eastAsia"/>
        </w:rPr>
      </w:pPr>
      <w:r>
        <w:rPr>
          <w:rFonts w:hint="eastAsia"/>
          <w:lang w:eastAsia="zh-CN"/>
        </w:rPr>
        <w:t>优点：</w:t>
      </w:r>
    </w:p>
    <w:p>
      <w:pPr>
        <w:numPr>
          <w:ilvl w:val="0"/>
          <w:numId w:val="0"/>
        </w:numPr>
        <w:spacing w:line="24" w:lineRule="atLeast"/>
        <w:rPr>
          <w:rFonts w:hint="eastAsia"/>
        </w:rPr>
      </w:pPr>
      <w:r>
        <w:rPr>
          <w:rFonts w:hint="eastAsia"/>
          <w:lang w:eastAsia="zh-CN"/>
        </w:rPr>
        <w:t>（1）它的</w:t>
      </w:r>
      <w:r>
        <w:rPr>
          <w:rFonts w:hint="eastAsia"/>
          <w:u w:val="single"/>
          <w:lang w:eastAsia="zh-CN"/>
        </w:rPr>
        <w:t>简单性</w:t>
      </w:r>
      <w:r>
        <w:rPr>
          <w:rFonts w:hint="eastAsia"/>
          <w:lang w:eastAsia="zh-CN"/>
        </w:rPr>
        <w:t>使得开发人员很容易向不熟悉软件开发的客户作出解释。</w:t>
      </w:r>
    </w:p>
    <w:p>
      <w:pPr>
        <w:numPr>
          <w:ilvl w:val="0"/>
          <w:numId w:val="0"/>
        </w:numPr>
        <w:spacing w:line="24" w:lineRule="atLeast"/>
        <w:rPr>
          <w:rFonts w:hint="eastAsia"/>
          <w:u w:val="single"/>
        </w:rPr>
      </w:pPr>
      <w:r>
        <w:rPr>
          <w:rFonts w:hint="eastAsia"/>
          <w:lang w:eastAsia="zh-CN"/>
        </w:rPr>
        <w:t>（2）</w:t>
      </w:r>
      <w:r>
        <w:rPr>
          <w:rFonts w:hint="eastAsia"/>
          <w:u w:val="single"/>
          <w:lang w:eastAsia="zh-CN"/>
        </w:rPr>
        <w:t>每一个过程活动都有与其相关联的里程碑和可交付产品，以便于项目经理评估项目进度。</w:t>
      </w:r>
    </w:p>
    <w:p>
      <w:pPr>
        <w:numPr>
          <w:ilvl w:val="0"/>
          <w:numId w:val="0"/>
        </w:numPr>
        <w:spacing w:line="24" w:lineRule="atLeast"/>
        <w:rPr>
          <w:rFonts w:hint="eastAsia"/>
          <w:u w:val="single"/>
          <w:lang w:eastAsia="zh-CN"/>
        </w:rPr>
      </w:pPr>
      <w:r>
        <w:rPr>
          <w:rFonts w:hint="eastAsia"/>
          <w:lang w:eastAsia="zh-CN"/>
        </w:rPr>
        <w:t>（3）瀑布模型是最基础的模型，很多其他更复杂的模型实际上是在瀑布模型的基础上的润色，如加入反馈循环以及额外的活动。</w:t>
      </w:r>
      <w:r>
        <w:rPr>
          <w:rFonts w:hint="eastAsia"/>
          <w:u w:val="single"/>
          <w:lang w:eastAsia="zh-CN"/>
        </w:rPr>
        <w:t>基础性：是其他更复杂模型的基础（通过加入额外的开发活动和循环）。</w:t>
      </w:r>
    </w:p>
    <w:p>
      <w:pPr>
        <w:numPr>
          <w:ilvl w:val="0"/>
          <w:numId w:val="0"/>
        </w:numPr>
        <w:spacing w:line="24" w:lineRule="atLeast"/>
        <w:rPr>
          <w:rFonts w:hint="eastAsia"/>
        </w:rPr>
      </w:pPr>
      <w:r>
        <w:rPr>
          <w:rFonts w:hint="eastAsia"/>
          <w:lang w:eastAsia="zh-CN"/>
        </w:rPr>
        <w:t>缺点：</w:t>
      </w:r>
    </w:p>
    <w:p>
      <w:pPr>
        <w:numPr>
          <w:ilvl w:val="0"/>
          <w:numId w:val="0"/>
        </w:numPr>
        <w:spacing w:line="24" w:lineRule="atLeast"/>
        <w:rPr>
          <w:rFonts w:hint="eastAsia"/>
        </w:rPr>
      </w:pPr>
      <w:r>
        <w:rPr>
          <w:rFonts w:hint="eastAsia"/>
          <w:lang w:eastAsia="zh-CN"/>
        </w:rPr>
        <w:t>（1）除了一些理解非常充分的问题之外，实际上软件是通过大量的迭代进行开发的。</w:t>
      </w:r>
    </w:p>
    <w:p>
      <w:pPr>
        <w:numPr>
          <w:ilvl w:val="0"/>
          <w:numId w:val="0"/>
        </w:numPr>
        <w:spacing w:line="24" w:lineRule="atLeast"/>
        <w:rPr>
          <w:rFonts w:hint="eastAsia"/>
          <w:u w:val="single"/>
        </w:rPr>
      </w:pPr>
      <w:r>
        <w:rPr>
          <w:rFonts w:hint="eastAsia"/>
          <w:lang w:eastAsia="zh-CN"/>
        </w:rPr>
        <w:t>（2）软件是一个创造的过程, 不是一个制造的过程。</w:t>
      </w:r>
      <w:r>
        <w:rPr>
          <w:rFonts w:hint="eastAsia"/>
          <w:u w:val="single"/>
          <w:lang w:eastAsia="zh-CN"/>
        </w:rPr>
        <w:t>软件变动时, 该模型无法处理实际过程中的重复开发问题。</w:t>
      </w:r>
    </w:p>
    <w:p>
      <w:pPr>
        <w:numPr>
          <w:ilvl w:val="0"/>
          <w:numId w:val="0"/>
        </w:numPr>
        <w:spacing w:line="24" w:lineRule="atLeast"/>
        <w:rPr>
          <w:rFonts w:hint="eastAsia"/>
        </w:rPr>
      </w:pPr>
      <w:r>
        <w:rPr>
          <w:rFonts w:hint="eastAsia"/>
          <w:lang w:eastAsia="zh-CN"/>
        </w:rPr>
        <w:t>（3）</w:t>
      </w:r>
      <w:r>
        <w:rPr>
          <w:rFonts w:hint="eastAsia"/>
          <w:u w:val="single"/>
          <w:lang w:eastAsia="zh-CN"/>
        </w:rPr>
        <w:t>文档转换有困难。</w:t>
      </w:r>
      <w:r>
        <w:rPr>
          <w:rFonts w:hint="eastAsia"/>
          <w:lang w:eastAsia="zh-CN"/>
        </w:rPr>
        <w:t>它说明了每一个活动的产品（例如，需求、设计或代码），但没有揭示一个活动如何把一种制品转化为另外一种制品（例如，从需求文档转化为设计文档）。</w:t>
      </w:r>
      <w:r>
        <w:rPr>
          <w:rFonts w:hint="eastAsia"/>
          <w:lang w:eastAsia="zh-CN"/>
        </w:rPr>
        <w:cr/>
      </w:r>
    </w:p>
    <w:p>
      <w:pPr>
        <w:spacing w:line="24" w:lineRule="atLeast"/>
        <w:rPr>
          <w:rFonts w:hint="eastAsia"/>
          <w:b/>
          <w:bCs/>
          <w:u w:val="single"/>
        </w:rPr>
      </w:pPr>
      <w:r>
        <w:rPr>
          <w:rFonts w:hint="eastAsia"/>
          <w:b/>
          <w:bCs/>
          <w:u w:val="single"/>
        </w:rPr>
        <w:t>2.</w:t>
      </w:r>
      <w:r>
        <w:rPr>
          <w:rFonts w:hint="eastAsia"/>
          <w:b/>
          <w:bCs/>
          <w:u w:val="single"/>
          <w:lang w:val="en-US" w:eastAsia="zh-CN"/>
        </w:rPr>
        <w:t>4</w:t>
      </w:r>
      <w:r>
        <w:rPr>
          <w:rFonts w:hint="eastAsia"/>
          <w:b/>
          <w:bCs/>
          <w:u w:val="single"/>
        </w:rPr>
        <w:t>什么是原型？</w:t>
      </w:r>
      <w:r>
        <w:rPr>
          <w:rFonts w:hint="default"/>
          <w:b/>
          <w:bCs/>
          <w:u w:val="single"/>
          <w:lang w:val="en-US"/>
        </w:rPr>
        <w:t>用途</w:t>
      </w:r>
      <w:r>
        <w:rPr>
          <w:rFonts w:hint="eastAsia"/>
          <w:b/>
          <w:bCs/>
          <w:u w:val="single"/>
          <w:lang w:val="en-US" w:eastAsia="zh-CN"/>
        </w:rPr>
        <w:t>？</w:t>
      </w:r>
    </w:p>
    <w:p>
      <w:pPr>
        <w:spacing w:line="24" w:lineRule="atLeast"/>
        <w:rPr>
          <w:rFonts w:hint="eastAsia"/>
        </w:rPr>
      </w:pPr>
      <w:r>
        <w:rPr>
          <w:rFonts w:hint="eastAsia"/>
        </w:rPr>
        <w:t xml:space="preserve">  原型是</w:t>
      </w:r>
      <w:r>
        <w:rPr>
          <w:rFonts w:hint="default"/>
          <w:lang w:val="en-US"/>
        </w:rPr>
        <w:t>一种部分开发的产品，用来让用户和开发者共同研究，提出意见，为最终产品定型</w:t>
      </w:r>
      <w:r>
        <w:rPr>
          <w:rFonts w:hint="eastAsia"/>
          <w:lang w:val="en-US" w:eastAsia="zh-CN"/>
        </w:rPr>
        <w:t>。</w:t>
      </w:r>
    </w:p>
    <w:p>
      <w:pPr>
        <w:spacing w:line="24" w:lineRule="atLeast"/>
        <w:rPr>
          <w:rFonts w:hint="default"/>
          <w:lang w:val="en-US"/>
        </w:rPr>
      </w:pPr>
      <w:r>
        <w:rPr>
          <w:rFonts w:hint="default"/>
          <w:lang w:val="en-US"/>
        </w:rPr>
        <w:t>用途</w:t>
      </w:r>
      <w:r>
        <w:rPr>
          <w:rFonts w:hint="eastAsia"/>
          <w:lang w:val="en-US" w:eastAsia="zh-CN"/>
        </w:rPr>
        <w:t>：</w:t>
      </w:r>
    </w:p>
    <w:p>
      <w:pPr>
        <w:spacing w:line="24" w:lineRule="atLeast"/>
        <w:rPr>
          <w:rFonts w:hint="eastAsia"/>
        </w:rPr>
      </w:pPr>
      <w:r>
        <w:rPr>
          <w:rFonts w:hint="default"/>
          <w:lang w:val="en-US"/>
        </w:rPr>
        <w:t>1、原型化设计可以使开发者更容易地提高软件质量。</w:t>
      </w:r>
    </w:p>
    <w:p>
      <w:pPr>
        <w:spacing w:line="24" w:lineRule="atLeast"/>
        <w:rPr>
          <w:rFonts w:hint="eastAsia"/>
        </w:rPr>
      </w:pPr>
      <w:r>
        <w:rPr>
          <w:rFonts w:hint="default"/>
          <w:lang w:val="en-US"/>
        </w:rPr>
        <w:t>2、原型化设计可以提供多种解决方案供用户选择。</w:t>
      </w:r>
    </w:p>
    <w:p>
      <w:pPr>
        <w:spacing w:line="24" w:lineRule="atLeast"/>
        <w:rPr>
          <w:rFonts w:hint="eastAsia"/>
        </w:rPr>
      </w:pPr>
    </w:p>
    <w:p>
      <w:pPr>
        <w:spacing w:line="24" w:lineRule="atLeast"/>
        <w:rPr>
          <w:rFonts w:hint="eastAsia"/>
          <w:b/>
          <w:bCs/>
          <w:u w:val="single"/>
        </w:rPr>
      </w:pPr>
      <w:r>
        <w:rPr>
          <w:rFonts w:hint="eastAsia"/>
          <w:b/>
          <w:bCs/>
          <w:u w:val="single"/>
        </w:rPr>
        <w:t>2.</w:t>
      </w:r>
      <w:r>
        <w:rPr>
          <w:rFonts w:hint="eastAsia"/>
          <w:b/>
          <w:bCs/>
          <w:u w:val="single"/>
          <w:lang w:val="en-US" w:eastAsia="zh-CN"/>
        </w:rPr>
        <w:t>5</w:t>
      </w:r>
      <w:r>
        <w:rPr>
          <w:rFonts w:hint="default"/>
          <w:b/>
          <w:bCs/>
          <w:u w:val="single"/>
          <w:lang w:val="en-US"/>
        </w:rPr>
        <w:t>论述</w:t>
      </w:r>
      <w:r>
        <w:rPr>
          <w:rFonts w:hint="default"/>
          <w:b/>
          <w:bCs/>
          <w:u w:val="single"/>
          <w:lang w:val="en-US" w:eastAsia="zh-CN"/>
        </w:rPr>
        <w:t>分阶段</w:t>
      </w:r>
      <w:r>
        <w:rPr>
          <w:rFonts w:hint="eastAsia"/>
          <w:b/>
          <w:bCs/>
          <w:u w:val="single"/>
          <w:lang w:val="en-US" w:eastAsia="zh-CN"/>
        </w:rPr>
        <w:t>（</w:t>
      </w:r>
      <w:r>
        <w:rPr>
          <w:rFonts w:hint="default"/>
          <w:b/>
          <w:bCs/>
          <w:u w:val="single"/>
          <w:lang w:val="en-US" w:eastAsia="zh-CN"/>
        </w:rPr>
        <w:t>阶段化</w:t>
      </w:r>
      <w:r>
        <w:rPr>
          <w:rFonts w:hint="eastAsia"/>
          <w:b/>
          <w:bCs/>
          <w:u w:val="single"/>
          <w:lang w:val="en-US" w:eastAsia="zh-CN"/>
        </w:rPr>
        <w:t>）</w:t>
      </w:r>
      <w:r>
        <w:rPr>
          <w:rFonts w:hint="default"/>
          <w:b/>
          <w:bCs/>
          <w:u w:val="single"/>
          <w:lang w:val="en-US" w:eastAsia="zh-CN"/>
        </w:rPr>
        <w:t>开发</w:t>
      </w:r>
      <w:r>
        <w:rPr>
          <w:rFonts w:hint="eastAsia"/>
          <w:b/>
          <w:bCs/>
          <w:u w:val="single"/>
        </w:rPr>
        <w:t>模型的含义、</w:t>
      </w:r>
      <w:r>
        <w:rPr>
          <w:rFonts w:hint="eastAsia"/>
          <w:b/>
          <w:bCs/>
          <w:u w:val="single"/>
          <w:lang w:val="en-US" w:eastAsia="zh-CN"/>
        </w:rPr>
        <w:t>其基本</w:t>
      </w:r>
      <w:r>
        <w:rPr>
          <w:rFonts w:hint="eastAsia"/>
          <w:b/>
          <w:bCs/>
          <w:u w:val="single"/>
        </w:rPr>
        <w:t>分类和特点（运行系统和开发系统的概念）</w:t>
      </w:r>
    </w:p>
    <w:p>
      <w:pPr>
        <w:spacing w:line="24" w:lineRule="atLeast"/>
        <w:rPr>
          <w:rFonts w:hint="eastAsia"/>
        </w:rPr>
      </w:pPr>
      <w:r>
        <w:rPr>
          <w:rFonts w:hint="eastAsia"/>
        </w:rPr>
        <w:t xml:space="preserve">  含义：</w:t>
      </w:r>
      <w:r>
        <w:rPr>
          <w:rFonts w:hint="eastAsia"/>
          <w:lang w:eastAsia="zh-CN"/>
        </w:rPr>
        <w:t>系统被设计成部分提交, 每次用户只能得到部分功能, 而其他部分处于开发过程中。</w:t>
      </w:r>
    </w:p>
    <w:p>
      <w:pPr>
        <w:numPr>
          <w:ilvl w:val="0"/>
          <w:numId w:val="0"/>
        </w:numPr>
        <w:spacing w:line="24" w:lineRule="atLeast"/>
        <w:rPr>
          <w:rFonts w:hint="eastAsia"/>
        </w:rPr>
      </w:pPr>
      <w:r>
        <w:rPr>
          <w:rFonts w:hint="eastAsia"/>
          <w:lang w:eastAsia="zh-CN"/>
        </w:rPr>
        <w:t xml:space="preserve">  cycle time(循环时间): 软件开发时整理需求文档时间与系统提交时间之差(P55)</w:t>
      </w:r>
      <w:r>
        <w:rPr>
          <w:rFonts w:hint="eastAsia"/>
          <w:lang w:eastAsia="zh-CN"/>
        </w:rPr>
        <w:cr/>
      </w:r>
      <w:r>
        <w:rPr>
          <w:rFonts w:hint="eastAsia"/>
          <w:lang w:eastAsia="zh-CN"/>
        </w:rPr>
        <w:t xml:space="preserve">  production system(产品系统): 用户正在使用的版本</w:t>
      </w:r>
      <w:r>
        <w:rPr>
          <w:rFonts w:hint="eastAsia"/>
          <w:lang w:eastAsia="zh-CN"/>
        </w:rPr>
        <w:cr/>
      </w:r>
      <w:r>
        <w:rPr>
          <w:rFonts w:hint="eastAsia"/>
          <w:lang w:eastAsia="zh-CN"/>
        </w:rPr>
        <w:t xml:space="preserve">  development system(开发系统): 准备代替现有产品系统的下一个版本</w:t>
      </w:r>
    </w:p>
    <w:p>
      <w:pPr>
        <w:spacing w:line="24" w:lineRule="atLeast"/>
        <w:rPr>
          <w:rFonts w:hint="eastAsia"/>
        </w:rPr>
      </w:pPr>
      <w:r>
        <w:rPr>
          <w:rFonts w:hint="eastAsia"/>
        </w:rPr>
        <w:t xml:space="preserve">  分类：（1）增量开发：</w:t>
      </w:r>
      <w:r>
        <w:rPr>
          <w:rFonts w:hint="eastAsia"/>
          <w:lang w:eastAsia="zh-CN"/>
        </w:rPr>
        <w:t>系统需求按照功能分成若干子系统，开始建造的版本是规模小的、部分功能的系统，后续版本添加包含新功能的子系统，最后版本是包含全部功能的子系统集。</w:t>
      </w:r>
    </w:p>
    <w:p>
      <w:pPr>
        <w:spacing w:line="24" w:lineRule="atLeast"/>
        <w:rPr>
          <w:rFonts w:hint="eastAsia"/>
        </w:rPr>
      </w:pPr>
      <w:r>
        <w:rPr>
          <w:rFonts w:hint="eastAsia"/>
        </w:rPr>
        <w:t xml:space="preserve">       （2）迭代开发：</w:t>
      </w:r>
      <w:r>
        <w:rPr>
          <w:rFonts w:hint="eastAsia"/>
          <w:lang w:eastAsia="zh-CN"/>
        </w:rPr>
        <w:t>系统开始就提供了整体功能框架，后续版本陆续增强各个子系统，最后版本使各个子系统的功能达到最强。</w:t>
      </w:r>
    </w:p>
    <w:p>
      <w:pPr>
        <w:numPr>
          <w:ilvl w:val="0"/>
          <w:numId w:val="0"/>
        </w:numPr>
        <w:spacing w:line="24" w:lineRule="atLeast"/>
        <w:rPr>
          <w:rFonts w:hint="eastAsia"/>
        </w:rPr>
      </w:pPr>
      <w:r>
        <w:rPr>
          <w:rFonts w:hint="default"/>
          <w:lang w:val="en-US" w:eastAsia="zh-CN"/>
        </w:rPr>
        <w:tab/>
      </w:r>
      <w:r>
        <w:rPr>
          <w:rFonts w:hint="eastAsia"/>
          <w:lang w:val="en-US" w:eastAsia="zh-CN"/>
        </w:rPr>
        <w:t xml:space="preserve">   （3）</w:t>
      </w:r>
      <w:r>
        <w:rPr>
          <w:rFonts w:hint="default"/>
          <w:lang w:val="en-US" w:eastAsia="zh-CN"/>
        </w:rPr>
        <w:t>增量式+迭代式结合开发：一个新发布的版本可能包含新功能，并对已有功能做了改进</w:t>
      </w:r>
      <w:r>
        <w:rPr>
          <w:rFonts w:hint="eastAsia"/>
          <w:lang w:val="en-US" w:eastAsia="zh-CN"/>
        </w:rPr>
        <w:t>。</w:t>
      </w:r>
    </w:p>
    <w:p>
      <w:pPr>
        <w:spacing w:line="24" w:lineRule="atLeast"/>
        <w:rPr>
          <w:rFonts w:hint="eastAsia"/>
        </w:rPr>
      </w:pPr>
      <w:r>
        <w:rPr>
          <w:rFonts w:hint="eastAsia"/>
        </w:rPr>
        <w:t xml:space="preserve">  特点：（1）即使还缺少某些功能，但在早期的发布中就可以开始培训。</w:t>
      </w:r>
    </w:p>
    <w:p>
      <w:pPr>
        <w:spacing w:line="24" w:lineRule="atLeast"/>
        <w:rPr>
          <w:rFonts w:hint="eastAsia"/>
        </w:rPr>
      </w:pPr>
      <w:r>
        <w:rPr>
          <w:rFonts w:hint="eastAsia"/>
        </w:rPr>
        <w:t xml:space="preserve">       （2）可以及早为那些以前从未提供的功能开拓市场。</w:t>
      </w:r>
    </w:p>
    <w:p>
      <w:pPr>
        <w:spacing w:line="24" w:lineRule="atLeast"/>
        <w:rPr>
          <w:rFonts w:hint="eastAsia"/>
        </w:rPr>
      </w:pPr>
      <w:r>
        <w:rPr>
          <w:rFonts w:hint="eastAsia"/>
        </w:rPr>
        <w:t xml:space="preserve">       （3）当运行系统出现未预料到的问题时，经常性的发布可以使开发人员能全面、快速地修复这些问题</w:t>
      </w:r>
    </w:p>
    <w:p>
      <w:pPr>
        <w:spacing w:line="24" w:lineRule="atLeast"/>
        <w:rPr>
          <w:rFonts w:hint="eastAsia"/>
        </w:rPr>
      </w:pPr>
      <w:r>
        <w:rPr>
          <w:rFonts w:hint="eastAsia"/>
        </w:rPr>
        <w:t xml:space="preserve">       （4）针对不同的发布版本，开发团队将重点放在不同的专业领域技术上。</w:t>
      </w:r>
    </w:p>
    <w:p>
      <w:pPr>
        <w:spacing w:line="24" w:lineRule="atLeast"/>
        <w:rPr>
          <w:rFonts w:hint="eastAsia"/>
        </w:rPr>
      </w:pPr>
    </w:p>
    <w:p>
      <w:pPr>
        <w:spacing w:line="24" w:lineRule="atLeast"/>
        <w:rPr>
          <w:rFonts w:hint="eastAsia"/>
          <w:b/>
          <w:bCs/>
          <w:u w:val="single"/>
        </w:rPr>
      </w:pPr>
      <w:r>
        <w:rPr>
          <w:rFonts w:hint="eastAsia"/>
          <w:b/>
          <w:bCs/>
          <w:u w:val="single"/>
        </w:rPr>
        <w:t>2.</w:t>
      </w:r>
      <w:r>
        <w:rPr>
          <w:rFonts w:hint="eastAsia"/>
          <w:b/>
          <w:bCs/>
          <w:u w:val="single"/>
          <w:lang w:val="en-US" w:eastAsia="zh-CN"/>
        </w:rPr>
        <w:t>6</w:t>
      </w:r>
      <w:r>
        <w:rPr>
          <w:rFonts w:hint="eastAsia"/>
          <w:b/>
          <w:bCs/>
          <w:u w:val="single"/>
        </w:rPr>
        <w:t>螺旋模型的</w:t>
      </w:r>
      <w:r>
        <w:rPr>
          <w:rFonts w:hint="eastAsia"/>
          <w:b w:val="0"/>
          <w:bCs w:val="0"/>
          <w:u w:val="none"/>
        </w:rPr>
        <w:t>含义、目的、</w:t>
      </w:r>
      <w:r>
        <w:rPr>
          <w:rFonts w:hint="eastAsia"/>
          <w:b/>
          <w:bCs/>
          <w:u w:val="single"/>
        </w:rPr>
        <w:t>四个象限的任务及四重迭代</w:t>
      </w:r>
      <w:r>
        <w:rPr>
          <w:rFonts w:hint="eastAsia"/>
          <w:b/>
          <w:bCs/>
          <w:u w:val="single"/>
          <w:lang w:eastAsia="zh-CN"/>
        </w:rPr>
        <w:t>（</w:t>
      </w:r>
      <w:r>
        <w:rPr>
          <w:rFonts w:hint="default"/>
          <w:b/>
          <w:bCs/>
          <w:u w:val="single"/>
          <w:lang w:val="en-US" w:eastAsia="zh-CN"/>
        </w:rPr>
        <w:t>四重循环</w:t>
      </w:r>
      <w:r>
        <w:rPr>
          <w:rFonts w:hint="eastAsia"/>
          <w:b/>
          <w:bCs/>
          <w:u w:val="single"/>
          <w:lang w:eastAsia="zh-CN"/>
        </w:rPr>
        <w:t>）</w:t>
      </w:r>
      <w:r>
        <w:rPr>
          <w:rFonts w:hint="eastAsia"/>
          <w:b/>
          <w:bCs/>
          <w:u w:val="single"/>
        </w:rPr>
        <w:t>的含义</w:t>
      </w:r>
    </w:p>
    <w:p>
      <w:pPr>
        <w:spacing w:line="24" w:lineRule="atLeast"/>
        <w:rPr>
          <w:rFonts w:hint="eastAsia"/>
        </w:rPr>
      </w:pPr>
      <w:r>
        <w:rPr>
          <w:rFonts w:hint="eastAsia"/>
        </w:rPr>
        <w:t xml:space="preserve">  </w:t>
      </w:r>
      <w:r>
        <w:rPr>
          <w:rFonts w:hint="default"/>
          <w:lang w:val="en-US"/>
        </w:rPr>
        <w:t>//</w:t>
      </w:r>
      <w:r>
        <w:rPr>
          <w:rFonts w:hint="eastAsia"/>
        </w:rPr>
        <w:t>含义：</w:t>
      </w:r>
      <w:r>
        <w:rPr>
          <w:rFonts w:hint="eastAsia"/>
        </w:rPr>
        <w:fldChar w:fldCharType="begin"/>
      </w:r>
      <w:r>
        <w:rPr>
          <w:rFonts w:hint="eastAsia"/>
        </w:rPr>
        <w:instrText xml:space="preserve"> HYPERLINK "http://www.baike.com/wiki/%E8%9E%BA%E6%97%8B%E6%A8%A1%E5%9E%8B" \t "http://www.baike.com/wiki/_blank" </w:instrText>
      </w:r>
      <w:r>
        <w:rPr>
          <w:rFonts w:hint="eastAsia"/>
        </w:rPr>
        <w:fldChar w:fldCharType="separate"/>
      </w:r>
      <w:r>
        <w:rPr>
          <w:rFonts w:hint="eastAsia"/>
        </w:rPr>
        <w:t>螺旋模型</w:t>
      </w:r>
      <w:r>
        <w:rPr>
          <w:rFonts w:hint="eastAsia"/>
        </w:rPr>
        <w:fldChar w:fldCharType="end"/>
      </w:r>
      <w:r>
        <w:rPr>
          <w:rFonts w:hint="eastAsia"/>
        </w:rPr>
        <w:t>将</w:t>
      </w:r>
      <w:r>
        <w:rPr>
          <w:rFonts w:hint="eastAsia"/>
        </w:rPr>
        <w:fldChar w:fldCharType="begin"/>
      </w:r>
      <w:r>
        <w:rPr>
          <w:rFonts w:hint="eastAsia"/>
        </w:rPr>
        <w:instrText xml:space="preserve"> HYPERLINK "http://www.baike.com/wiki/%E7%80%91%E5%B8%83%E6%A8%A1%E5%9E%8B" \t "http://www.baike.com/wiki/_blank" </w:instrText>
      </w:r>
      <w:r>
        <w:rPr>
          <w:rFonts w:hint="eastAsia"/>
        </w:rPr>
        <w:fldChar w:fldCharType="separate"/>
      </w:r>
      <w:r>
        <w:rPr>
          <w:rFonts w:hint="eastAsia"/>
        </w:rPr>
        <w:t>瀑布模型</w:t>
      </w:r>
      <w:r>
        <w:rPr>
          <w:rFonts w:hint="eastAsia"/>
        </w:rPr>
        <w:fldChar w:fldCharType="end"/>
      </w:r>
      <w:r>
        <w:rPr>
          <w:rFonts w:hint="eastAsia"/>
        </w:rPr>
        <w:t>和</w:t>
      </w:r>
      <w:r>
        <w:rPr>
          <w:rFonts w:hint="eastAsia"/>
        </w:rPr>
        <w:fldChar w:fldCharType="begin"/>
      </w:r>
      <w:r>
        <w:rPr>
          <w:rFonts w:hint="eastAsia"/>
        </w:rPr>
        <w:instrText xml:space="preserve"> HYPERLINK "http://www.baike.com/wiki/%E5%BF%AB%E9%80%9F%E5%8E%9F%E5%9E%8B%E6%A8%A1%E5%9E%8B" \t "http://www.baike.com/wiki/_blank" </w:instrText>
      </w:r>
      <w:r>
        <w:rPr>
          <w:rFonts w:hint="eastAsia"/>
        </w:rPr>
        <w:fldChar w:fldCharType="separate"/>
      </w:r>
      <w:r>
        <w:rPr>
          <w:rFonts w:hint="eastAsia"/>
        </w:rPr>
        <w:t>快速原型模型</w:t>
      </w:r>
      <w:r>
        <w:rPr>
          <w:rFonts w:hint="eastAsia"/>
        </w:rPr>
        <w:fldChar w:fldCharType="end"/>
      </w:r>
      <w:r>
        <w:rPr>
          <w:rFonts w:hint="eastAsia"/>
        </w:rPr>
        <w:t>结合起来，强调了其他模型所忽视的</w:t>
      </w:r>
      <w:r>
        <w:rPr>
          <w:rFonts w:hint="eastAsia"/>
          <w:color w:val="FF0000"/>
        </w:rPr>
        <w:t>风险分析</w:t>
      </w:r>
      <w:r>
        <w:rPr>
          <w:rFonts w:hint="eastAsia"/>
        </w:rPr>
        <w:t xml:space="preserve">，特别适合于大型复杂的系统。 </w:t>
      </w:r>
    </w:p>
    <w:p>
      <w:pPr>
        <w:spacing w:line="24" w:lineRule="atLeast"/>
        <w:rPr>
          <w:rFonts w:hint="eastAsia"/>
        </w:rPr>
      </w:pPr>
      <w:r>
        <w:rPr>
          <w:rFonts w:hint="eastAsia"/>
        </w:rPr>
        <w:t xml:space="preserve">  </w:t>
      </w:r>
      <w:r>
        <w:rPr>
          <w:rFonts w:hint="default"/>
          <w:lang w:val="en-US"/>
        </w:rPr>
        <w:t>//</w:t>
      </w:r>
      <w:r>
        <w:rPr>
          <w:rFonts w:hint="eastAsia"/>
        </w:rPr>
        <w:t>目的：把开发活动和风险管理结合起来，以将风险减到最小并控制风险。</w:t>
      </w:r>
    </w:p>
    <w:p>
      <w:pPr>
        <w:spacing w:line="24" w:lineRule="atLeast"/>
        <w:rPr>
          <w:rFonts w:hint="eastAsia"/>
          <w:color w:val="FF0000"/>
        </w:rPr>
      </w:pPr>
      <w:r>
        <w:rPr>
          <w:rFonts w:hint="eastAsia"/>
        </w:rPr>
        <w:t xml:space="preserve">  螺旋模型每次迭代有四个任务，依次是（四个象限）：</w:t>
      </w:r>
      <w:r>
        <w:rPr>
          <w:rFonts w:hint="eastAsia"/>
          <w:lang w:eastAsia="zh-CN"/>
        </w:rPr>
        <w:t>计划、目标/可选方案、风险评估、开发与测试。</w:t>
      </w:r>
    </w:p>
    <w:p>
      <w:pPr>
        <w:numPr>
          <w:ilvl w:val="0"/>
          <w:numId w:val="0"/>
        </w:numPr>
        <w:spacing w:line="24" w:lineRule="atLeast"/>
        <w:rPr>
          <w:rFonts w:hint="default"/>
          <w:color w:val="000000"/>
          <w:lang w:val="en-US"/>
        </w:rPr>
      </w:pPr>
      <w:r>
        <w:rPr>
          <w:rFonts w:hint="default"/>
          <w:color w:val="000000"/>
          <w:lang w:val="en-US"/>
        </w:rPr>
        <w:t xml:space="preserve">  螺旋模型共有四次迭代，依次是（每个象限的四重循环），依次是操作概念、软件需求、软件设计、开发与测试。</w:t>
      </w:r>
      <w:r>
        <w:rPr>
          <w:rFonts w:hint="eastAsia"/>
          <w:color w:val="000000"/>
          <w:lang w:val="en-US" w:eastAsia="zh-CN"/>
        </w:rPr>
        <w:t>系统实现与执行</w:t>
      </w:r>
    </w:p>
    <w:p>
      <w:pPr>
        <w:numPr>
          <w:ilvl w:val="0"/>
          <w:numId w:val="0"/>
        </w:numPr>
        <w:spacing w:line="24" w:lineRule="atLeast"/>
        <w:rPr>
          <w:rFonts w:hint="default"/>
          <w:color w:val="000000"/>
          <w:lang w:val="en-US"/>
        </w:rPr>
      </w:pPr>
    </w:p>
    <w:p>
      <w:pPr>
        <w:numPr>
          <w:ilvl w:val="0"/>
          <w:numId w:val="0"/>
        </w:numPr>
        <w:spacing w:line="24" w:lineRule="atLeast"/>
        <w:rPr>
          <w:rFonts w:hint="eastAsia"/>
        </w:rPr>
      </w:pPr>
      <w:r>
        <w:rPr>
          <w:rFonts w:hint="default"/>
          <w:color w:val="000000"/>
          <w:lang w:val="en-US"/>
        </w:rPr>
        <w:t>每一次迭代都根据需求和约束进行风险分析，以权衡不同选择，并且在确定选择之前，通过原型化验证可行性和期望度。</w:t>
      </w:r>
      <w:r>
        <w:rPr>
          <w:rFonts w:hint="eastAsia"/>
          <w:color w:val="000000"/>
          <w:lang w:val="en-US" w:eastAsia="zh-CN"/>
        </w:rPr>
        <w:t xml:space="preserve">当风险确认之后，项目经理必须决定如何消除或最小化风险。 </w:t>
      </w:r>
    </w:p>
    <w:p>
      <w:pPr>
        <w:numPr>
          <w:ilvl w:val="0"/>
          <w:numId w:val="0"/>
        </w:numPr>
        <w:spacing w:line="24" w:lineRule="atLeast"/>
        <w:rPr>
          <w:rFonts w:hint="eastAsia"/>
        </w:rPr>
      </w:pPr>
    </w:p>
    <w:p>
      <w:pPr>
        <w:spacing w:line="24" w:lineRule="atLeast"/>
        <w:rPr>
          <w:rFonts w:hint="eastAsia"/>
        </w:rPr>
      </w:pPr>
      <w:r>
        <w:rPr>
          <w:rFonts w:hint="eastAsia"/>
        </w:rPr>
        <w:t>//------ 习题2， 3。</w:t>
      </w:r>
    </w:p>
    <w:p>
      <w:pPr>
        <w:spacing w:line="24" w:lineRule="atLeast"/>
        <w:rPr>
          <w:rFonts w:hint="eastAsia"/>
          <w:b w:val="0"/>
          <w:bCs w:val="0"/>
          <w:u w:val="none"/>
        </w:rPr>
      </w:pPr>
      <w:r>
        <w:rPr>
          <w:rFonts w:hint="default"/>
          <w:b w:val="0"/>
          <w:bCs w:val="0"/>
          <w:u w:val="none"/>
          <w:lang w:val="en-US"/>
        </w:rPr>
        <w:t>//</w:t>
      </w:r>
      <w:r>
        <w:rPr>
          <w:rFonts w:hint="eastAsia"/>
          <w:b w:val="0"/>
          <w:bCs w:val="0"/>
          <w:u w:val="none"/>
        </w:rPr>
        <w:t>在所有的软件开发模型中，你认为哪些过程给予你最大的灵活性以应对需求的变更？</w:t>
      </w:r>
    </w:p>
    <w:p>
      <w:pPr>
        <w:spacing w:line="24" w:lineRule="atLeast"/>
        <w:rPr>
          <w:rFonts w:hint="eastAsia"/>
        </w:rPr>
      </w:pPr>
      <w:r>
        <w:rPr>
          <w:rFonts w:hint="eastAsia"/>
          <w:b w:val="0"/>
          <w:bCs w:val="0"/>
          <w:u w:val="none"/>
        </w:rPr>
        <w:t xml:space="preserve"> 阶段开发模型和螺旋模型</w:t>
      </w:r>
    </w:p>
    <w:p>
      <w:pPr>
        <w:spacing w:line="24" w:lineRule="atLeast"/>
        <w:rPr>
          <w:rFonts w:hint="eastAsia"/>
        </w:rPr>
      </w:pPr>
    </w:p>
    <w:p>
      <w:pPr>
        <w:spacing w:line="24" w:lineRule="atLeast"/>
        <w:rPr>
          <w:rFonts w:hint="eastAsia"/>
        </w:rPr>
      </w:pPr>
    </w:p>
    <w:p>
      <w:pPr>
        <w:spacing w:line="24" w:lineRule="atLeast"/>
        <w:rPr>
          <w:rFonts w:hint="eastAsia"/>
          <w:b/>
          <w:bCs/>
          <w:kern w:val="2"/>
          <w:sz w:val="21"/>
          <w:u w:val="single"/>
          <w:lang w:val="en-US" w:eastAsia="zh-CN" w:bidi="ar-SA"/>
        </w:rPr>
      </w:pPr>
      <w:r>
        <w:rPr>
          <w:rFonts w:hint="default"/>
          <w:b/>
          <w:bCs/>
          <w:kern w:val="2"/>
          <w:sz w:val="21"/>
          <w:u w:val="single"/>
          <w:lang w:val="en-US" w:eastAsia="zh-CN" w:bidi="ar-SA"/>
        </w:rPr>
        <w:t>2.</w:t>
      </w:r>
      <w:r>
        <w:rPr>
          <w:rFonts w:hint="eastAsia"/>
          <w:b/>
          <w:bCs/>
          <w:kern w:val="2"/>
          <w:sz w:val="21"/>
          <w:u w:val="single"/>
          <w:lang w:val="en-US" w:eastAsia="zh-CN" w:bidi="ar-SA"/>
        </w:rPr>
        <w:t>7</w:t>
      </w:r>
      <w:r>
        <w:rPr>
          <w:rFonts w:hint="default"/>
          <w:b/>
          <w:bCs/>
          <w:kern w:val="2"/>
          <w:sz w:val="21"/>
          <w:u w:val="single"/>
          <w:lang w:val="en-US" w:eastAsia="zh-CN" w:bidi="ar-SA"/>
        </w:rPr>
        <w:t>什么是UP、 RUP、进化式迭代等市场流行的过程模型</w:t>
      </w:r>
    </w:p>
    <w:p>
      <w:pPr>
        <w:numPr>
          <w:ilvl w:val="0"/>
          <w:numId w:val="0"/>
        </w:numPr>
        <w:spacing w:line="24" w:lineRule="atLeast"/>
        <w:ind w:firstLine="420" w:firstLineChars="200"/>
        <w:rPr>
          <w:rFonts w:hint="eastAsia"/>
          <w:lang w:val="en-US"/>
        </w:rPr>
      </w:pPr>
      <w:r>
        <w:rPr>
          <w:rFonts w:hint="eastAsia"/>
        </w:rPr>
        <w:t>UP模型即统一过程模型，是一种用例驱动的，以基础架构为中心的，迭代式，增量式的软件开发模型。</w:t>
      </w:r>
      <w:r>
        <w:rPr>
          <w:rFonts w:hint="eastAsia"/>
          <w:lang w:val="en-US" w:eastAsia="zh-CN"/>
        </w:rPr>
        <w:t>该模型的</w:t>
      </w:r>
      <w:r>
        <w:rPr>
          <w:rFonts w:hint="default"/>
          <w:lang w:val="en-US"/>
        </w:rPr>
        <w:t>四个阶段：开始阶段、确立阶段、构建阶段和移交阶段。每个阶段可以进一步划分为多次迭代。</w:t>
      </w:r>
      <w:r>
        <w:rPr>
          <w:rFonts w:hint="eastAsia"/>
          <w:lang w:val="en-US"/>
        </w:rPr>
        <w:t>该模型的六道核心工序：业务模型工序、需求工序、分析设计工序、实现工序、测试工序和部署工序。</w:t>
      </w:r>
    </w:p>
    <w:p>
      <w:pPr>
        <w:numPr>
          <w:ilvl w:val="0"/>
          <w:numId w:val="0"/>
        </w:numPr>
        <w:spacing w:line="24" w:lineRule="atLeast"/>
        <w:ind w:firstLine="420" w:firstLineChars="200"/>
        <w:rPr>
          <w:rFonts w:hint="eastAsia"/>
          <w:lang w:val="en-US"/>
        </w:rPr>
      </w:pPr>
      <w:r>
        <w:rPr>
          <w:rFonts w:hint="default"/>
          <w:lang w:val="en-US"/>
        </w:rPr>
        <w:t>补充:统一过程（UP）可以用三句话来表达：它是用例驱动的、以基本架构为中心的、迭代式和增量性的软件开发过程框架，它使用对象管理组织（OMG(Object Management Group)）的UML 并与对象管理组织（OMG）的软件过程工程原模型（SPEM（Software Process Engineering Meta-Model ）软件过程工程元模型）等相兼容。</w:t>
      </w:r>
    </w:p>
    <w:p>
      <w:pPr>
        <w:numPr>
          <w:ilvl w:val="0"/>
          <w:numId w:val="0"/>
        </w:numPr>
        <w:spacing w:line="24" w:lineRule="atLeast"/>
        <w:ind w:firstLine="420" w:firstLineChars="200"/>
        <w:rPr>
          <w:rFonts w:hint="eastAsia"/>
        </w:rPr>
      </w:pPr>
      <w:r>
        <w:rPr>
          <w:rFonts w:hint="default"/>
          <w:lang w:val="en-US"/>
        </w:rPr>
        <w:t>RUP（Rational Unified Process），是IBM提出的提供支持和包装的UP模型。统一软件开发过程，统一软件过程是一个面向对象且基于网络的程序开发方法论。</w:t>
      </w:r>
    </w:p>
    <w:p>
      <w:pPr>
        <w:numPr>
          <w:ilvl w:val="0"/>
          <w:numId w:val="0"/>
        </w:numPr>
        <w:spacing w:line="24" w:lineRule="atLeast"/>
        <w:ind w:firstLine="420" w:firstLineChars="200"/>
        <w:rPr>
          <w:rFonts w:hint="eastAsia"/>
        </w:rPr>
      </w:pPr>
      <w:r>
        <w:rPr>
          <w:rFonts w:hint="default"/>
          <w:lang w:val="en-US"/>
        </w:rPr>
        <w:t>进化式迭代开发（Iterative development）是统一开发过程(RUP)的关键实践。开发被组织成一系列固定的短期小项目。每次迭代都产生经过测试、集成并可执行的局部系统。每次迭代都具有各自的需求分析、设计、实现和测试。随着时间和一次次迭代，系统增量式完善</w:t>
      </w:r>
      <w:r>
        <w:rPr>
          <w:rFonts w:hint="eastAsia"/>
          <w:lang w:val="en-US" w:eastAsia="zh-CN"/>
        </w:rPr>
        <w:t>。</w:t>
      </w:r>
      <w:r>
        <w:rPr>
          <w:rFonts w:hint="default"/>
          <w:lang w:val="en-US"/>
        </w:rPr>
        <w:cr/>
      </w:r>
    </w:p>
    <w:p>
      <w:pPr>
        <w:spacing w:line="24" w:lineRule="atLeast"/>
        <w:rPr>
          <w:rFonts w:hint="eastAsia"/>
          <w:b/>
          <w:sz w:val="28"/>
          <w:szCs w:val="28"/>
        </w:rPr>
      </w:pPr>
      <w:r>
        <w:rPr>
          <w:rFonts w:hint="eastAsia"/>
          <w:b/>
          <w:sz w:val="28"/>
          <w:szCs w:val="28"/>
        </w:rPr>
        <w:t>第三章</w:t>
      </w:r>
    </w:p>
    <w:p>
      <w:pPr>
        <w:spacing w:line="24" w:lineRule="atLeast"/>
        <w:rPr>
          <w:rFonts w:hint="eastAsia"/>
          <w:b/>
          <w:bCs/>
          <w:u w:val="single"/>
        </w:rPr>
      </w:pPr>
      <w:r>
        <w:rPr>
          <w:rFonts w:hint="eastAsia"/>
          <w:b/>
          <w:bCs/>
          <w:u w:val="single"/>
        </w:rPr>
        <w:t>3.1什么是项目进度？</w:t>
      </w:r>
      <w:r>
        <w:rPr>
          <w:rFonts w:hint="default"/>
          <w:b/>
          <w:bCs/>
          <w:u w:val="single"/>
          <w:lang w:val="en-US"/>
        </w:rPr>
        <w:t>活动？里程碑？项目成本？</w:t>
      </w:r>
    </w:p>
    <w:p>
      <w:pPr>
        <w:numPr>
          <w:ilvl w:val="0"/>
          <w:numId w:val="0"/>
        </w:numPr>
        <w:spacing w:line="24" w:lineRule="atLeast"/>
        <w:ind w:firstLine="420" w:firstLineChars="200"/>
        <w:rPr>
          <w:rFonts w:hint="eastAsia"/>
          <w:b w:val="0"/>
          <w:bCs w:val="0"/>
          <w:u w:val="none"/>
        </w:rPr>
      </w:pPr>
      <w:r>
        <w:rPr>
          <w:rFonts w:hint="default"/>
          <w:b w:val="0"/>
          <w:bCs w:val="0"/>
          <w:u w:val="none"/>
          <w:lang w:val="en-US"/>
        </w:rPr>
        <w:t>项目进度：是对特定项目的软件开发周期的刻画。包括对项目阶段、步骤、活动的分解，对各个离散活动的交互关系的描述，以及对各个活动完成时间及整个项目完成时间的初步估算。</w:t>
      </w:r>
    </w:p>
    <w:p>
      <w:pPr>
        <w:numPr>
          <w:ilvl w:val="0"/>
          <w:numId w:val="0"/>
        </w:numPr>
        <w:spacing w:line="24" w:lineRule="atLeast"/>
        <w:ind w:firstLine="420" w:firstLineChars="200"/>
        <w:rPr>
          <w:rFonts w:hint="eastAsia"/>
          <w:b w:val="0"/>
          <w:bCs w:val="0"/>
          <w:u w:val="none"/>
        </w:rPr>
      </w:pPr>
      <w:r>
        <w:rPr>
          <w:rFonts w:hint="default"/>
          <w:b w:val="0"/>
          <w:bCs w:val="0"/>
          <w:u w:val="none"/>
          <w:lang w:val="en-US"/>
        </w:rPr>
        <w:t>活动：项目的一部分，一般占用项目进度计划中的一段时间</w:t>
      </w:r>
    </w:p>
    <w:p>
      <w:pPr>
        <w:numPr>
          <w:ilvl w:val="0"/>
          <w:numId w:val="0"/>
        </w:numPr>
        <w:spacing w:line="24" w:lineRule="atLeast"/>
        <w:ind w:firstLine="420" w:firstLineChars="200"/>
        <w:rPr>
          <w:rFonts w:hint="default"/>
          <w:b w:val="0"/>
          <w:bCs w:val="0"/>
          <w:u w:val="none"/>
          <w:lang w:val="en-US"/>
        </w:rPr>
      </w:pPr>
      <w:r>
        <w:rPr>
          <w:rFonts w:hint="default"/>
          <w:b w:val="0"/>
          <w:bCs w:val="0"/>
          <w:u w:val="none"/>
          <w:lang w:val="en-US"/>
        </w:rPr>
        <w:t>里程碑（Milestone）指特定的时间点，标志着活动的结束，通常伴随着提交物。（如一般性文档，功能模块的说明，子系统的说明和展示，精确度的说明和展示，可靠性，安全性，性能说明或展示文档）</w:t>
      </w:r>
    </w:p>
    <w:p>
      <w:pPr>
        <w:numPr>
          <w:ilvl w:val="0"/>
          <w:numId w:val="0"/>
        </w:numPr>
        <w:spacing w:line="24" w:lineRule="atLeast"/>
        <w:ind w:firstLine="420" w:firstLineChars="200"/>
        <w:rPr>
          <w:rFonts w:hint="eastAsia"/>
          <w:b w:val="0"/>
          <w:bCs w:val="0"/>
          <w:u w:val="none"/>
        </w:rPr>
      </w:pPr>
      <w:r>
        <w:rPr>
          <w:rFonts w:hint="eastAsia"/>
          <w:b w:val="0"/>
          <w:bCs w:val="0"/>
          <w:u w:val="none"/>
          <w:lang w:val="en-US" w:eastAsia="zh-CN"/>
        </w:rPr>
        <w:t>项目成本(project costs)：为支持软件开发而购买软件和工具的开支,用于支持需求分析,设计,编码,测试,处理需求变更等等,另外加上工作量开支。</w:t>
      </w:r>
      <w:r>
        <w:rPr>
          <w:rFonts w:hint="default"/>
          <w:b w:val="0"/>
          <w:bCs w:val="0"/>
          <w:u w:val="none"/>
          <w:lang w:val="en-US"/>
        </w:rPr>
        <w:cr/>
      </w:r>
    </w:p>
    <w:p>
      <w:pPr>
        <w:numPr>
          <w:ilvl w:val="0"/>
          <w:numId w:val="0"/>
        </w:numPr>
        <w:spacing w:line="24" w:lineRule="atLeast"/>
        <w:rPr>
          <w:rFonts w:hint="eastAsia"/>
        </w:rPr>
      </w:pPr>
      <w:r>
        <w:rPr>
          <w:rFonts w:hint="eastAsia"/>
          <w:b/>
          <w:bCs/>
          <w:u w:val="single"/>
        </w:rPr>
        <w:t>3.2</w:t>
      </w:r>
      <w:r>
        <w:rPr>
          <w:rFonts w:hint="default"/>
          <w:b/>
          <w:bCs/>
          <w:u w:val="single"/>
          <w:lang w:val="en-US"/>
        </w:rPr>
        <w:t>如何计算软件项目活动图的关键路径？（习题2，3）冗余时间？最早和最迟开始时间（课堂习题讲解）</w:t>
      </w:r>
      <w:r>
        <w:rPr>
          <w:rFonts w:hint="eastAsia"/>
          <w:b/>
          <w:bCs/>
          <w:u w:val="single"/>
          <w:lang w:val="en-US" w:eastAsia="zh-CN"/>
        </w:rPr>
        <w:t>（</w:t>
      </w:r>
      <w:r>
        <w:rPr>
          <w:rFonts w:hint="default"/>
          <w:b/>
          <w:bCs/>
          <w:u w:val="single"/>
          <w:lang w:val="en-US" w:eastAsia="zh-CN"/>
        </w:rPr>
        <w:t>见智库P24</w:t>
      </w:r>
      <w:r>
        <w:rPr>
          <w:rFonts w:hint="eastAsia"/>
          <w:b/>
          <w:bCs/>
          <w:u w:val="single"/>
          <w:lang w:val="en-US" w:eastAsia="zh-CN"/>
        </w:rPr>
        <w:t>－</w:t>
      </w:r>
      <w:r>
        <w:rPr>
          <w:rFonts w:hint="default"/>
          <w:b/>
          <w:bCs/>
          <w:u w:val="single"/>
          <w:lang w:val="en-US" w:eastAsia="zh-CN"/>
        </w:rPr>
        <w:t>25</w:t>
      </w:r>
    </w:p>
    <w:p>
      <w:pPr>
        <w:numPr>
          <w:ilvl w:val="0"/>
          <w:numId w:val="0"/>
        </w:numPr>
        <w:spacing w:line="24" w:lineRule="atLeast"/>
        <w:rPr>
          <w:rFonts w:hint="default"/>
          <w:b w:val="0"/>
          <w:bCs w:val="0"/>
          <w:u w:val="none"/>
          <w:lang w:val="en-US"/>
        </w:rPr>
      </w:pPr>
      <w:r>
        <w:rPr>
          <w:rFonts w:hint="default"/>
          <w:b w:val="0"/>
          <w:bCs w:val="0"/>
          <w:u w:val="none"/>
          <w:lang w:val="en-US"/>
        </w:rPr>
        <w:t>关键路径（Critical Paths）：从起点到终点总花费时间最长的路径，即这个项目的最短完成时间，因为如果这条路径无法完成那么整个项目都不能算完成。所以这条路径上的任务耽误一点都会影响最后项目完成时间。</w:t>
      </w:r>
    </w:p>
    <w:p>
      <w:pPr>
        <w:numPr>
          <w:ilvl w:val="0"/>
          <w:numId w:val="0"/>
        </w:numPr>
        <w:spacing w:line="24" w:lineRule="atLeast"/>
        <w:rPr>
          <w:rFonts w:hint="default"/>
          <w:b w:val="0"/>
          <w:bCs w:val="0"/>
          <w:u w:val="none"/>
          <w:lang w:val="en-US"/>
        </w:rPr>
      </w:pPr>
      <w:r>
        <w:rPr>
          <w:rFonts w:hint="default"/>
          <w:b w:val="0"/>
          <w:bCs w:val="0"/>
          <w:u w:val="none"/>
          <w:lang w:val="en-US"/>
        </w:rPr>
        <w:t>关键路径法（CPM）</w:t>
      </w:r>
      <w:r>
        <w:rPr>
          <w:rFonts w:hint="eastAsia"/>
          <w:b w:val="0"/>
          <w:bCs w:val="0"/>
          <w:u w:val="none"/>
          <w:lang w:val="en-US" w:eastAsia="zh-CN"/>
        </w:rPr>
        <w:t>：</w:t>
      </w:r>
      <w:r>
        <w:rPr>
          <w:rFonts w:hint="default"/>
          <w:b w:val="0"/>
          <w:bCs w:val="0"/>
          <w:u w:val="none"/>
          <w:lang w:val="en-US"/>
        </w:rPr>
        <w:t>时差=可用时间-真实时间</w:t>
      </w:r>
      <w:r>
        <w:rPr>
          <w:rFonts w:hint="eastAsia"/>
          <w:b w:val="0"/>
          <w:bCs w:val="0"/>
          <w:u w:val="none"/>
          <w:lang w:val="en-US" w:eastAsia="zh-CN"/>
        </w:rPr>
        <w:t>=</w:t>
      </w:r>
      <w:r>
        <w:rPr>
          <w:rFonts w:hint="default"/>
          <w:b w:val="0"/>
          <w:bCs w:val="0"/>
          <w:u w:val="none"/>
          <w:lang w:val="en-US"/>
        </w:rPr>
        <w:t>最晚开始时间-最早开始时间</w:t>
      </w:r>
    </w:p>
    <w:p>
      <w:pPr>
        <w:numPr>
          <w:ilvl w:val="0"/>
          <w:numId w:val="0"/>
        </w:numPr>
        <w:spacing w:line="24" w:lineRule="atLeast"/>
        <w:rPr>
          <w:rFonts w:hint="eastAsia"/>
          <w:b w:val="0"/>
          <w:bCs w:val="0"/>
          <w:u w:val="none"/>
          <w:lang w:val="en-US"/>
        </w:rPr>
      </w:pPr>
      <w:r>
        <w:rPr>
          <w:rFonts w:hint="eastAsia"/>
          <w:b w:val="0"/>
          <w:bCs w:val="0"/>
          <w:u w:val="none"/>
          <w:lang w:val="en-US"/>
        </w:rPr>
        <w:t>冗余时间：在不耽误总体进度的前提下，最早开始工作和最晚开始工作时间的差值。</w:t>
      </w:r>
    </w:p>
    <w:p>
      <w:pPr>
        <w:spacing w:line="24" w:lineRule="atLeast"/>
        <w:rPr>
          <w:rFonts w:hint="eastAsia"/>
          <w:b w:val="0"/>
          <w:bCs w:val="0"/>
          <w:u w:val="none"/>
        </w:rPr>
      </w:pPr>
    </w:p>
    <w:p>
      <w:pPr>
        <w:spacing w:line="24" w:lineRule="atLeast"/>
        <w:rPr>
          <w:rFonts w:hint="eastAsia"/>
          <w:b/>
          <w:bCs/>
          <w:u w:val="single"/>
        </w:rPr>
      </w:pPr>
      <w:r>
        <w:rPr>
          <w:rFonts w:hint="default"/>
          <w:b w:val="0"/>
          <w:bCs w:val="0"/>
          <w:u w:val="none"/>
          <w:lang w:val="en-US"/>
        </w:rPr>
        <w:t>//</w:t>
      </w:r>
      <w:r>
        <w:rPr>
          <w:rFonts w:hint="eastAsia"/>
          <w:b w:val="0"/>
          <w:bCs w:val="0"/>
          <w:u w:val="none"/>
        </w:rPr>
        <w:t>3.3软件人员应该具备的能力是什么？</w:t>
      </w:r>
    </w:p>
    <w:p>
      <w:pPr>
        <w:spacing w:line="24" w:lineRule="atLeast"/>
        <w:rPr>
          <w:rFonts w:hint="eastAsia"/>
        </w:rPr>
      </w:pPr>
      <w:r>
        <w:rPr>
          <w:rFonts w:hint="eastAsia"/>
        </w:rPr>
        <w:t xml:space="preserve">  （1）完成工作的能力（2）对工作的兴趣（3）开发类似应用的经验（4）使用类似工具或语言的经验（5）使用类似开发环境的经验（6）使用类似技术的经验（7）培训（8）与其他人交流的能力（9）与其他人共同承担责任的能力（10）管理技能</w:t>
      </w:r>
    </w:p>
    <w:p>
      <w:pPr>
        <w:spacing w:line="24" w:lineRule="atLeast"/>
        <w:rPr>
          <w:rFonts w:hint="eastAsia"/>
        </w:rPr>
      </w:pPr>
    </w:p>
    <w:p>
      <w:pPr>
        <w:spacing w:line="24" w:lineRule="atLeast"/>
        <w:rPr>
          <w:rFonts w:hint="eastAsia"/>
          <w:b/>
          <w:bCs/>
          <w:u w:val="single"/>
        </w:rPr>
      </w:pPr>
      <w:r>
        <w:rPr>
          <w:rFonts w:hint="eastAsia"/>
          <w:b/>
          <w:bCs/>
          <w:u w:val="single"/>
        </w:rPr>
        <w:t>3.4软件项目</w:t>
      </w:r>
      <w:r>
        <w:rPr>
          <w:rFonts w:hint="default"/>
          <w:b/>
          <w:bCs/>
          <w:u w:val="single"/>
          <w:lang w:val="en-US"/>
        </w:rPr>
        <w:t>团队</w:t>
      </w:r>
      <w:r>
        <w:rPr>
          <w:rFonts w:hint="eastAsia"/>
          <w:b/>
          <w:bCs/>
          <w:u w:val="single"/>
        </w:rPr>
        <w:t>组织的基本结构</w:t>
      </w:r>
    </w:p>
    <w:p>
      <w:pPr>
        <w:spacing w:line="24" w:lineRule="atLeast"/>
        <w:rPr>
          <w:rFonts w:hint="eastAsia"/>
        </w:rPr>
      </w:pPr>
      <w:r>
        <w:drawing>
          <wp:inline distT="0" distB="0" distL="114300" distR="114300">
            <wp:extent cx="2277110" cy="1758950"/>
            <wp:effectExtent l="0" t="0" r="8890" b="8890"/>
            <wp:docPr id="8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1"/>
                    <pic:cNvPicPr>
                      <a:picLocks noChangeAspect="1"/>
                    </pic:cNvPicPr>
                  </pic:nvPicPr>
                  <pic:blipFill>
                    <a:blip r:embed="rId5"/>
                    <a:stretch>
                      <a:fillRect/>
                    </a:stretch>
                  </pic:blipFill>
                  <pic:spPr>
                    <a:xfrm>
                      <a:off x="0" y="0"/>
                      <a:ext cx="2277110" cy="1758950"/>
                    </a:xfrm>
                    <a:prstGeom prst="rect">
                      <a:avLst/>
                    </a:prstGeom>
                    <a:noFill/>
                    <a:ln>
                      <a:noFill/>
                    </a:ln>
                  </pic:spPr>
                </pic:pic>
              </a:graphicData>
            </a:graphic>
          </wp:inline>
        </w:drawing>
      </w:r>
      <w:r>
        <w:drawing>
          <wp:inline distT="0" distB="0" distL="114300" distR="114300">
            <wp:extent cx="2750185" cy="1415415"/>
            <wp:effectExtent l="0" t="0" r="8255" b="1905"/>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2"/>
                    <pic:cNvPicPr>
                      <a:picLocks noChangeAspect="1"/>
                    </pic:cNvPicPr>
                  </pic:nvPicPr>
                  <pic:blipFill>
                    <a:blip r:embed="rId6"/>
                    <a:stretch>
                      <a:fillRect/>
                    </a:stretch>
                  </pic:blipFill>
                  <pic:spPr>
                    <a:xfrm>
                      <a:off x="0" y="0"/>
                      <a:ext cx="2750185" cy="1415415"/>
                    </a:xfrm>
                    <a:prstGeom prst="rect">
                      <a:avLst/>
                    </a:prstGeom>
                    <a:noFill/>
                    <a:ln>
                      <a:noFill/>
                    </a:ln>
                  </pic:spPr>
                </pic:pic>
              </a:graphicData>
            </a:graphic>
          </wp:inline>
        </w:drawing>
      </w:r>
    </w:p>
    <w:p>
      <w:pPr>
        <w:numPr>
          <w:ilvl w:val="0"/>
          <w:numId w:val="0"/>
        </w:numPr>
        <w:spacing w:line="24" w:lineRule="atLeast"/>
        <w:rPr>
          <w:rFonts w:hint="default"/>
          <w:lang w:val="en-US"/>
        </w:rPr>
      </w:pPr>
      <w:r>
        <w:rPr>
          <w:rFonts w:hint="default"/>
          <w:lang w:val="en-US"/>
        </w:rPr>
        <w:t>主程序员：总体负责系统的设计和开发，其他小组成员向该主程序员汇报，主程序员对每一个决定有最终决策权。主程序员监督所有其他小组成员、设计所有程序、把代码开发分配给其他小组成员。</w:t>
      </w:r>
    </w:p>
    <w:p>
      <w:pPr>
        <w:numPr>
          <w:ilvl w:val="0"/>
          <w:numId w:val="0"/>
        </w:numPr>
        <w:spacing w:line="24" w:lineRule="atLeast"/>
        <w:rPr>
          <w:rFonts w:hint="default"/>
          <w:lang w:val="en-US"/>
        </w:rPr>
      </w:pPr>
      <w:r>
        <w:rPr>
          <w:rFonts w:hint="default"/>
          <w:lang w:val="en-US"/>
        </w:rPr>
        <w:t>副主程序员（后备程序员）：在必要时替代主程序员。</w:t>
      </w:r>
    </w:p>
    <w:p>
      <w:pPr>
        <w:numPr>
          <w:ilvl w:val="0"/>
          <w:numId w:val="0"/>
        </w:numPr>
        <w:spacing w:line="24" w:lineRule="atLeast"/>
        <w:rPr>
          <w:rFonts w:hint="default"/>
          <w:lang w:val="en-US"/>
        </w:rPr>
      </w:pPr>
      <w:r>
        <w:rPr>
          <w:rFonts w:hint="default"/>
          <w:lang w:val="en-US"/>
        </w:rPr>
        <w:t>资料员：负责维护所有的项目文档，编译和链接代码，并对提交的所有模块进行初步测试。</w:t>
      </w:r>
    </w:p>
    <w:p>
      <w:pPr>
        <w:numPr>
          <w:ilvl w:val="0"/>
          <w:numId w:val="0"/>
        </w:numPr>
        <w:spacing w:line="24" w:lineRule="atLeast"/>
        <w:rPr>
          <w:rFonts w:hint="eastAsia"/>
        </w:rPr>
      </w:pPr>
      <w:r>
        <w:rPr>
          <w:rFonts w:hint="default"/>
          <w:lang w:val="en-US"/>
        </w:rPr>
        <w:t>(1) 主程序员负责制（Chief Programmer Team）</w:t>
      </w:r>
    </w:p>
    <w:p>
      <w:pPr>
        <w:numPr>
          <w:ilvl w:val="0"/>
          <w:numId w:val="0"/>
        </w:numPr>
        <w:spacing w:line="24" w:lineRule="atLeast"/>
        <w:rPr>
          <w:rFonts w:hint="eastAsia"/>
        </w:rPr>
      </w:pPr>
      <w:r>
        <w:rPr>
          <w:rFonts w:hint="default"/>
          <w:lang w:val="en-US"/>
        </w:rPr>
        <w:t>由一个主程序员负责系统设计和开发，其他的成员向其汇报，主程序员对每一个决定有绝对决策权。</w:t>
      </w:r>
    </w:p>
    <w:p>
      <w:pPr>
        <w:numPr>
          <w:ilvl w:val="0"/>
          <w:numId w:val="0"/>
        </w:numPr>
        <w:spacing w:line="24" w:lineRule="atLeast"/>
        <w:rPr>
          <w:rFonts w:hint="eastAsia"/>
        </w:rPr>
      </w:pPr>
      <w:r>
        <w:rPr>
          <w:rFonts w:hint="default"/>
          <w:lang w:val="en-US"/>
        </w:rPr>
        <w:t>优势：使交流最小化迅速做出决定</w:t>
      </w:r>
    </w:p>
    <w:p>
      <w:pPr>
        <w:numPr>
          <w:ilvl w:val="0"/>
          <w:numId w:val="0"/>
        </w:numPr>
        <w:spacing w:line="24" w:lineRule="atLeast"/>
        <w:rPr>
          <w:rFonts w:hint="eastAsia"/>
        </w:rPr>
      </w:pPr>
      <w:r>
        <w:rPr>
          <w:rFonts w:hint="default"/>
          <w:lang w:val="en-US"/>
        </w:rPr>
        <w:t>缺点：创造性低</w:t>
      </w:r>
      <w:r>
        <w:rPr>
          <w:rFonts w:hint="eastAsia"/>
          <w:lang w:val="en-US" w:eastAsia="zh-CN"/>
        </w:rPr>
        <w:t>；</w:t>
      </w:r>
      <w:r>
        <w:rPr>
          <w:rFonts w:hint="default"/>
          <w:lang w:val="en-US"/>
        </w:rPr>
        <w:t>对主程序员要求高，个人主观性强</w:t>
      </w:r>
    </w:p>
    <w:p>
      <w:pPr>
        <w:numPr>
          <w:ilvl w:val="0"/>
          <w:numId w:val="0"/>
        </w:numPr>
        <w:spacing w:line="24" w:lineRule="atLeast"/>
        <w:rPr>
          <w:rFonts w:hint="eastAsia"/>
        </w:rPr>
      </w:pPr>
      <w:r>
        <w:rPr>
          <w:rFonts w:hint="default"/>
          <w:lang w:val="en-US"/>
        </w:rPr>
        <w:t>(2) 忘我方法（Egoless Approach）</w:t>
      </w:r>
    </w:p>
    <w:p>
      <w:pPr>
        <w:numPr>
          <w:ilvl w:val="0"/>
          <w:numId w:val="0"/>
        </w:numPr>
        <w:spacing w:line="24" w:lineRule="atLeast"/>
        <w:rPr>
          <w:rFonts w:hint="default"/>
          <w:lang w:val="en-US"/>
        </w:rPr>
      </w:pPr>
      <w:r>
        <w:rPr>
          <w:rFonts w:hint="default"/>
          <w:lang w:val="en-US"/>
        </w:rPr>
        <w:t>每个成员平等的承担责任，而且过程与个人是分开的；批评是针对产品和结果的，不针 对个人的。</w:t>
      </w:r>
    </w:p>
    <w:p>
      <w:pPr>
        <w:numPr>
          <w:ilvl w:val="0"/>
          <w:numId w:val="0"/>
        </w:numPr>
        <w:spacing w:line="24" w:lineRule="atLeast"/>
        <w:rPr>
          <w:rFonts w:hint="eastAsia"/>
          <w:lang w:val="en-US"/>
        </w:rPr>
      </w:pPr>
      <w:r>
        <w:rPr>
          <w:rFonts w:hint="eastAsia"/>
          <w:lang w:val="en-US"/>
        </w:rPr>
        <w:t>一般软件项目的团队组织结构是介于以上两个极端之间的。</w:t>
      </w:r>
    </w:p>
    <w:p>
      <w:pPr>
        <w:numPr>
          <w:ilvl w:val="0"/>
          <w:numId w:val="0"/>
        </w:numPr>
        <w:spacing w:line="24" w:lineRule="atLeast"/>
        <w:rPr>
          <w:rFonts w:hint="eastAsia"/>
        </w:rPr>
      </w:pPr>
      <w:r>
        <w:rPr>
          <w:rFonts w:hint="default"/>
          <w:lang w:val="en-US"/>
        </w:rPr>
        <w:t>(3) 项目组织的结构化</w:t>
      </w:r>
    </w:p>
    <w:p>
      <w:pPr>
        <w:numPr>
          <w:ilvl w:val="0"/>
          <w:numId w:val="0"/>
        </w:numPr>
        <w:spacing w:line="24" w:lineRule="atLeast"/>
        <w:rPr>
          <w:rFonts w:hint="eastAsia"/>
        </w:rPr>
      </w:pPr>
      <w:r>
        <w:rPr>
          <w:rFonts w:hint="default"/>
          <w:lang w:val="en-US"/>
        </w:rPr>
        <w:t>结构化较强的团队：按时完成任务，单工作比较循规蹈矩，项目普通但是功能完备。适合人员较多，项目稳 定性和一致性高，使用较正规的结构。</w:t>
      </w:r>
    </w:p>
    <w:p>
      <w:pPr>
        <w:numPr>
          <w:ilvl w:val="0"/>
          <w:numId w:val="0"/>
        </w:numPr>
        <w:spacing w:line="24" w:lineRule="atLeast"/>
        <w:rPr>
          <w:rFonts w:hint="default"/>
          <w:b/>
          <w:bCs/>
          <w:u w:val="single"/>
          <w:lang w:val="en-US"/>
        </w:rPr>
      </w:pPr>
      <w:r>
        <w:rPr>
          <w:rFonts w:hint="default"/>
          <w:lang w:val="en-US"/>
        </w:rPr>
        <w:t>结构化较弱的团队：不能按时完成任务但是创造性强，涉及大量的不确定性因素时采用较为民主的方法和相关的团队结构</w:t>
      </w:r>
      <w:r>
        <w:rPr>
          <w:rFonts w:hint="default"/>
          <w:lang w:val="en-US"/>
        </w:rPr>
        <w:cr/>
      </w:r>
    </w:p>
    <w:p>
      <w:pPr>
        <w:numPr>
          <w:ilvl w:val="0"/>
          <w:numId w:val="0"/>
        </w:numPr>
        <w:spacing w:line="24" w:lineRule="atLeast"/>
        <w:rPr>
          <w:rFonts w:hint="eastAsia"/>
          <w:b/>
          <w:bCs/>
          <w:u w:val="single"/>
        </w:rPr>
      </w:pPr>
      <w:r>
        <w:rPr>
          <w:rFonts w:hint="default"/>
          <w:b w:val="0"/>
          <w:bCs w:val="0"/>
          <w:u w:val="none"/>
          <w:lang w:val="en-US"/>
        </w:rPr>
        <w:t>//</w:t>
      </w:r>
      <w:r>
        <w:rPr>
          <w:rFonts w:hint="eastAsia"/>
          <w:b w:val="0"/>
          <w:bCs w:val="0"/>
          <w:u w:val="none"/>
        </w:rPr>
        <w:t>3.5专家估</w:t>
      </w:r>
      <w:r>
        <w:rPr>
          <w:rFonts w:hint="default"/>
          <w:b w:val="0"/>
          <w:bCs w:val="0"/>
          <w:u w:val="none"/>
          <w:lang w:val="en-US"/>
        </w:rPr>
        <w:t>算</w:t>
      </w:r>
      <w:r>
        <w:rPr>
          <w:rFonts w:hint="eastAsia"/>
          <w:b w:val="0"/>
          <w:bCs w:val="0"/>
          <w:u w:val="none"/>
        </w:rPr>
        <w:t>法的大致含义：</w:t>
      </w:r>
    </w:p>
    <w:p>
      <w:pPr>
        <w:spacing w:line="24" w:lineRule="atLeast"/>
        <w:rPr>
          <w:rFonts w:hint="eastAsia"/>
        </w:rPr>
      </w:pPr>
      <w:r>
        <w:rPr>
          <w:rFonts w:hint="eastAsia"/>
        </w:rPr>
        <w:t xml:space="preserve">   很多工作量估算方法依赖于专家的判断。使用专家的知识和经验，对软件项目的工作量进行评估，预测的精确性基于估算者的能力、经验、客观性和洞察力。是对构建整个系统或其子系统所需的工作量做出经验性的猜测。</w:t>
      </w:r>
    </w:p>
    <w:p>
      <w:pPr>
        <w:spacing w:line="24" w:lineRule="atLeast"/>
        <w:rPr>
          <w:rFonts w:hint="eastAsia"/>
        </w:rPr>
      </w:pPr>
      <w:r>
        <w:rPr>
          <w:rFonts w:hint="eastAsia"/>
        </w:rPr>
        <w:t>主要有类推法，Delphi技术，Wolwerton模型（该模型受变化和主观性的影响，还受当前数据相关性的影响 ）（x+4y+z）/6对个人估算的规范化</w:t>
      </w:r>
    </w:p>
    <w:p>
      <w:pPr>
        <w:spacing w:line="24" w:lineRule="atLeast"/>
        <w:rPr>
          <w:rFonts w:hint="eastAsia"/>
        </w:rPr>
      </w:pPr>
    </w:p>
    <w:p>
      <w:pPr>
        <w:spacing w:line="24" w:lineRule="atLeast"/>
        <w:rPr>
          <w:rFonts w:hint="eastAsia"/>
          <w:b w:val="0"/>
          <w:bCs w:val="0"/>
          <w:u w:val="none"/>
        </w:rPr>
      </w:pPr>
      <w:r>
        <w:rPr>
          <w:rFonts w:hint="default"/>
          <w:b w:val="0"/>
          <w:bCs w:val="0"/>
          <w:u w:val="none"/>
          <w:lang w:val="en-US"/>
        </w:rPr>
        <w:t>//</w:t>
      </w:r>
      <w:r>
        <w:rPr>
          <w:rFonts w:hint="eastAsia"/>
          <w:b w:val="0"/>
          <w:bCs w:val="0"/>
          <w:u w:val="none"/>
        </w:rPr>
        <w:t>3.6算式估算法的大致含义：</w:t>
      </w:r>
    </w:p>
    <w:p>
      <w:pPr>
        <w:spacing w:line="24" w:lineRule="atLeast"/>
        <w:rPr>
          <w:rFonts w:hint="eastAsia"/>
        </w:rPr>
      </w:pPr>
      <w:r>
        <w:rPr>
          <w:rFonts w:hint="eastAsia"/>
        </w:rPr>
        <w:t xml:space="preserve">  研究人员已经创建出表示工作量和影响工作量的因素之间关系的模型。这些模型通常用方程式描述，其中工作量是因变量，而其他因素是自变量。大部分模型认为项目规模是方程式中影响最大的因素，表示工作量的方程式是：E = (a + bS^c) m(X)</w:t>
      </w:r>
    </w:p>
    <w:p>
      <w:pPr>
        <w:spacing w:line="24" w:lineRule="atLeast"/>
        <w:rPr>
          <w:rFonts w:hint="eastAsia"/>
        </w:rPr>
      </w:pPr>
      <w:r>
        <w:rPr>
          <w:rFonts w:hint="eastAsia"/>
        </w:rPr>
        <w:t>其中S是系统规模的估算，而a、b、和c是常量。X是从x1到xn的一个成本因素的向量，m是基于这些因素的一个调整因子。</w:t>
      </w:r>
    </w:p>
    <w:p>
      <w:pPr>
        <w:spacing w:line="24" w:lineRule="atLeast"/>
        <w:rPr>
          <w:rFonts w:hint="eastAsia"/>
        </w:rPr>
      </w:pPr>
    </w:p>
    <w:p>
      <w:pPr>
        <w:spacing w:line="24" w:lineRule="atLeast"/>
        <w:rPr>
          <w:rFonts w:hint="eastAsia"/>
          <w:b/>
          <w:bCs/>
          <w:u w:val="single"/>
        </w:rPr>
      </w:pPr>
      <w:r>
        <w:rPr>
          <w:rFonts w:hint="eastAsia"/>
          <w:b/>
          <w:bCs/>
          <w:u w:val="single"/>
        </w:rPr>
        <w:t>3.7试述COCOMO模型的三个阶段基本工作原理或含义：</w:t>
      </w:r>
    </w:p>
    <w:p>
      <w:pPr>
        <w:spacing w:line="24" w:lineRule="atLeast"/>
        <w:rPr>
          <w:rFonts w:hint="eastAsia"/>
        </w:rPr>
      </w:pPr>
      <w:r>
        <w:rPr>
          <w:rFonts w:hint="eastAsia"/>
        </w:rPr>
        <w:t xml:space="preserve">  </w:t>
      </w:r>
      <w:r>
        <w:rPr>
          <w:rFonts w:hint="default"/>
          <w:lang w:val="en-US"/>
        </w:rPr>
        <w:t>COCOMO 模型的关键在于针对项目开发的不同阶段来设置工作量的衡量标准，逐步细化， 逐渐准确。E = bSc m(X)</w:t>
      </w:r>
      <w:r>
        <w:drawing>
          <wp:inline distT="0" distB="0" distL="114300" distR="114300">
            <wp:extent cx="864235" cy="148590"/>
            <wp:effectExtent l="0" t="0" r="4445" b="3810"/>
            <wp:docPr id="1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3"/>
                    <pic:cNvPicPr preferRelativeResize="0">
                      <a:picLocks noChangeAspect="1"/>
                    </pic:cNvPicPr>
                  </pic:nvPicPr>
                  <pic:blipFill>
                    <a:blip r:embed="rId7"/>
                    <a:srcRect t="5435" b="71869"/>
                    <a:stretch>
                      <a:fillRect/>
                    </a:stretch>
                  </pic:blipFill>
                  <pic:spPr>
                    <a:xfrm>
                      <a:off x="0" y="0"/>
                      <a:ext cx="864235" cy="148590"/>
                    </a:xfrm>
                    <a:prstGeom prst="rect">
                      <a:avLst/>
                    </a:prstGeom>
                    <a:noFill/>
                    <a:ln>
                      <a:noFill/>
                    </a:ln>
                  </pic:spPr>
                </pic:pic>
              </a:graphicData>
            </a:graphic>
          </wp:inline>
        </w:drawing>
      </w:r>
    </w:p>
    <w:p>
      <w:pPr>
        <w:spacing w:line="24" w:lineRule="atLeast"/>
        <w:rPr>
          <w:rFonts w:hint="eastAsia"/>
        </w:rPr>
      </w:pPr>
      <w:r>
        <w:rPr>
          <w:rFonts w:hint="default"/>
          <w:lang w:val="en-US"/>
        </w:rPr>
        <w:t xml:space="preserve">  </w:t>
      </w:r>
      <w:r>
        <w:rPr>
          <w:rFonts w:hint="eastAsia"/>
        </w:rPr>
        <w:t>在阶段一，项目通常构建原型以解决包含用户界面、软件和系统交互、性能和技术成熟性等方面在内的高风险问题。这时，人们对正在创建的最终产品可能的规模知之甚少，因此COCOMOⅡ用</w:t>
      </w:r>
      <w:r>
        <w:rPr>
          <w:rFonts w:hint="eastAsia"/>
          <w:color w:val="FF0000"/>
        </w:rPr>
        <w:t>应用点</w:t>
      </w:r>
      <w:r>
        <w:rPr>
          <w:rFonts w:hint="eastAsia"/>
        </w:rPr>
        <w:t>来估算规模。</w:t>
      </w:r>
    </w:p>
    <w:p>
      <w:pPr>
        <w:spacing w:line="24" w:lineRule="atLeast"/>
        <w:rPr>
          <w:rFonts w:hint="eastAsia"/>
        </w:rPr>
      </w:pPr>
      <w:r>
        <w:rPr>
          <w:rFonts w:hint="eastAsia"/>
        </w:rPr>
        <w:t xml:space="preserve">  在阶段二，即早期设计阶段，已经决定将项目开发向前推进，但是设计人员必须研究几种可选的体系结构和操作的概念。同样，仍然没有足够的信息支持准确的工作量和工期估算，但是远比第一阶段知道的信息要多。在阶段二，COCOMOⅡ使用</w:t>
      </w:r>
      <w:r>
        <w:rPr>
          <w:rFonts w:hint="eastAsia"/>
          <w:color w:val="FF0000"/>
        </w:rPr>
        <w:t>功能点</w:t>
      </w:r>
      <w:r>
        <w:rPr>
          <w:rFonts w:hint="eastAsia"/>
        </w:rPr>
        <w:t>对规模进行测量。</w:t>
      </w:r>
    </w:p>
    <w:p>
      <w:pPr>
        <w:spacing w:line="24" w:lineRule="atLeast"/>
        <w:rPr>
          <w:rFonts w:hint="eastAsia"/>
        </w:rPr>
      </w:pPr>
      <w:r>
        <w:rPr>
          <w:rFonts w:hint="eastAsia"/>
        </w:rPr>
        <w:t xml:space="preserve">  在阶段三，即后体系结构阶段，开发已经开始，而且已经知道了更多的信息。在这个阶段，可以根据功能点或代码行来进行规模估算，而且可以较为轻松地估算很多成本因素。</w:t>
      </w:r>
    </w:p>
    <w:p>
      <w:pPr>
        <w:spacing w:line="24" w:lineRule="atLeast"/>
        <w:rPr>
          <w:rFonts w:hint="eastAsia"/>
        </w:rPr>
      </w:pPr>
    </w:p>
    <w:p>
      <w:pPr>
        <w:spacing w:line="24" w:lineRule="atLeast"/>
        <w:rPr>
          <w:rFonts w:hint="eastAsia"/>
        </w:rPr>
      </w:pPr>
      <w:r>
        <w:rPr>
          <w:rFonts w:hint="eastAsia"/>
          <w:b/>
          <w:bCs/>
          <w:u w:val="single"/>
        </w:rPr>
        <w:t>3.8</w:t>
      </w:r>
      <w:r>
        <w:rPr>
          <w:rFonts w:hint="default"/>
          <w:b/>
          <w:bCs/>
          <w:u w:val="single"/>
          <w:lang w:val="en-US"/>
        </w:rPr>
        <w:t>什么是软件风险？ 了解主要风险管理活动？有几种降低风险的策略？</w:t>
      </w:r>
    </w:p>
    <w:p>
      <w:pPr>
        <w:numPr>
          <w:ilvl w:val="0"/>
          <w:numId w:val="0"/>
        </w:numPr>
        <w:spacing w:line="24" w:lineRule="atLeast"/>
        <w:rPr>
          <w:rFonts w:hint="eastAsia"/>
          <w:b w:val="0"/>
          <w:bCs w:val="0"/>
          <w:u w:val="none"/>
          <w:lang w:val="en-US" w:eastAsia="zh-CN"/>
        </w:rPr>
      </w:pPr>
      <w:r>
        <w:rPr>
          <w:rFonts w:hint="default"/>
          <w:b w:val="0"/>
          <w:bCs w:val="0"/>
          <w:u w:val="none"/>
          <w:lang w:val="en-US"/>
        </w:rPr>
        <w:t>概念：软件生产过程中不希望看到的，有负面结果的事件</w:t>
      </w:r>
      <w:r>
        <w:rPr>
          <w:rFonts w:hint="eastAsia"/>
          <w:b w:val="0"/>
          <w:bCs w:val="0"/>
          <w:u w:val="none"/>
          <w:lang w:val="en-US" w:eastAsia="zh-CN"/>
        </w:rPr>
        <w:t>。</w:t>
      </w:r>
    </w:p>
    <w:p>
      <w:pPr>
        <w:numPr>
          <w:ilvl w:val="0"/>
          <w:numId w:val="0"/>
        </w:numPr>
        <w:spacing w:line="24" w:lineRule="atLeast"/>
        <w:rPr>
          <w:rFonts w:hint="eastAsia"/>
          <w:b w:val="0"/>
          <w:bCs w:val="0"/>
          <w:u w:val="none"/>
          <w:lang w:val="en-US" w:eastAsia="zh-CN"/>
        </w:rPr>
      </w:pPr>
      <w:r>
        <w:rPr>
          <w:rFonts w:hint="default"/>
          <w:b w:val="0"/>
          <w:bCs w:val="0"/>
          <w:u w:val="none"/>
          <w:lang w:val="en-US" w:eastAsia="zh-CN"/>
        </w:rPr>
        <w:t>方面</w:t>
      </w:r>
      <w:r>
        <w:rPr>
          <w:rFonts w:hint="eastAsia"/>
          <w:b w:val="0"/>
          <w:bCs w:val="0"/>
          <w:u w:val="none"/>
          <w:lang w:val="en-US" w:eastAsia="zh-CN"/>
        </w:rPr>
        <w:t>：</w:t>
      </w:r>
      <w:r>
        <w:rPr>
          <w:rFonts w:hint="default"/>
          <w:b w:val="0"/>
          <w:bCs w:val="0"/>
          <w:u w:val="none"/>
          <w:lang w:val="en-US" w:eastAsia="zh-CN"/>
        </w:rPr>
        <w:t>风险损失</w:t>
      </w:r>
      <w:r>
        <w:rPr>
          <w:rFonts w:hint="eastAsia"/>
          <w:b w:val="0"/>
          <w:bCs w:val="0"/>
          <w:u w:val="none"/>
          <w:lang w:val="en-US" w:eastAsia="zh-CN"/>
        </w:rPr>
        <w:t>，</w:t>
      </w:r>
      <w:r>
        <w:rPr>
          <w:rFonts w:hint="default"/>
          <w:b w:val="0"/>
          <w:bCs w:val="0"/>
          <w:u w:val="none"/>
          <w:lang w:val="en-US" w:eastAsia="zh-CN"/>
        </w:rPr>
        <w:t>风险概率</w:t>
      </w:r>
      <w:r>
        <w:rPr>
          <w:rFonts w:hint="eastAsia"/>
          <w:b w:val="0"/>
          <w:bCs w:val="0"/>
          <w:u w:val="none"/>
          <w:lang w:val="en-US" w:eastAsia="zh-CN"/>
        </w:rPr>
        <w:t>（</w:t>
      </w:r>
      <w:r>
        <w:rPr>
          <w:rFonts w:hint="default"/>
          <w:b w:val="0"/>
          <w:bCs w:val="0"/>
          <w:u w:val="none"/>
          <w:lang w:val="en-US" w:eastAsia="zh-CN"/>
        </w:rPr>
        <w:t>相乘为风险暴露Risk Exposure)</w:t>
      </w:r>
      <w:r>
        <w:rPr>
          <w:rFonts w:hint="eastAsia"/>
          <w:b w:val="0"/>
          <w:bCs w:val="0"/>
          <w:u w:val="none"/>
          <w:lang w:val="en-US" w:eastAsia="zh-CN"/>
        </w:rPr>
        <w:t>，</w:t>
      </w:r>
      <w:r>
        <w:rPr>
          <w:rFonts w:hint="default"/>
          <w:b w:val="0"/>
          <w:bCs w:val="0"/>
          <w:u w:val="none"/>
          <w:lang w:val="en-US" w:eastAsia="zh-CN"/>
        </w:rPr>
        <w:t>即数学期望</w:t>
      </w:r>
      <w:r>
        <w:rPr>
          <w:rFonts w:hint="eastAsia"/>
          <w:b w:val="0"/>
          <w:bCs w:val="0"/>
          <w:u w:val="none"/>
          <w:lang w:val="en-US" w:eastAsia="zh-CN"/>
        </w:rPr>
        <w:t>）</w:t>
      </w:r>
    </w:p>
    <w:p>
      <w:pPr>
        <w:numPr>
          <w:ilvl w:val="0"/>
          <w:numId w:val="0"/>
        </w:numPr>
        <w:spacing w:line="24" w:lineRule="atLeast"/>
        <w:rPr>
          <w:rFonts w:hint="default"/>
          <w:b w:val="0"/>
          <w:bCs w:val="0"/>
          <w:u w:val="none"/>
          <w:lang w:val="en-US" w:eastAsia="zh-CN"/>
        </w:rPr>
      </w:pPr>
      <w:r>
        <w:rPr>
          <w:rFonts w:hint="eastAsia"/>
          <w:b w:val="0"/>
          <w:bCs w:val="0"/>
          <w:u w:val="none"/>
          <w:lang w:val="en-US" w:eastAsia="zh-CN"/>
        </w:rPr>
        <w:t>风险管理活动：</w:t>
      </w:r>
    </w:p>
    <w:p>
      <w:pPr>
        <w:numPr>
          <w:ilvl w:val="0"/>
          <w:numId w:val="0"/>
        </w:numPr>
        <w:spacing w:line="24" w:lineRule="atLeast"/>
        <w:ind w:firstLine="420" w:firstLineChars="200"/>
        <w:rPr>
          <w:rFonts w:hint="eastAsia"/>
        </w:rPr>
      </w:pPr>
      <w:r>
        <w:rPr>
          <w:rFonts w:hint="default"/>
          <w:lang w:val="en-US"/>
        </w:rPr>
        <w:t>风险评价：风险识别，风险分析，风险优先级分配</w:t>
      </w:r>
    </w:p>
    <w:p>
      <w:pPr>
        <w:numPr>
          <w:ilvl w:val="0"/>
          <w:numId w:val="0"/>
        </w:numPr>
        <w:spacing w:line="24" w:lineRule="atLeast"/>
        <w:ind w:firstLine="420" w:firstLineChars="200"/>
        <w:rPr>
          <w:rFonts w:hint="default"/>
          <w:lang w:val="en-US"/>
        </w:rPr>
      </w:pPr>
      <w:r>
        <w:rPr>
          <w:rFonts w:hint="default"/>
          <w:lang w:val="en-US"/>
        </w:rPr>
        <w:t>风险控制：风险降低，风险管理计划，风险化解。</w:t>
      </w:r>
    </w:p>
    <w:p>
      <w:pPr>
        <w:numPr>
          <w:ilvl w:val="0"/>
          <w:numId w:val="0"/>
        </w:numPr>
        <w:spacing w:line="24" w:lineRule="atLeast"/>
        <w:rPr>
          <w:rFonts w:hint="default" w:eastAsia="宋体"/>
          <w:lang w:val="en-US" w:eastAsia="zh-CN"/>
        </w:rPr>
      </w:pPr>
      <w:r>
        <w:rPr>
          <w:rFonts w:hint="eastAsia"/>
          <w:lang w:val="en-US" w:eastAsia="zh-CN"/>
        </w:rPr>
        <w:t>降低风险的策略：</w:t>
      </w:r>
    </w:p>
    <w:p>
      <w:pPr>
        <w:numPr>
          <w:ilvl w:val="0"/>
          <w:numId w:val="0"/>
        </w:numPr>
        <w:spacing w:line="24" w:lineRule="atLeast"/>
        <w:ind w:firstLine="420" w:firstLineChars="200"/>
        <w:rPr>
          <w:rFonts w:hint="eastAsia"/>
        </w:rPr>
      </w:pPr>
      <w:r>
        <w:rPr>
          <w:rFonts w:hint="default"/>
          <w:lang w:val="en-US"/>
        </w:rPr>
        <w:t>避免风险（Avoiding the risk）：改变功能和性能需求，使风险没机会发生。比如用 C 语言的程序有内存泄漏的风险改用 Java，避免风险。</w:t>
      </w:r>
    </w:p>
    <w:p>
      <w:pPr>
        <w:numPr>
          <w:ilvl w:val="0"/>
          <w:numId w:val="0"/>
        </w:numPr>
        <w:spacing w:line="24" w:lineRule="atLeast"/>
        <w:ind w:firstLine="420" w:firstLineChars="200"/>
        <w:rPr>
          <w:rFonts w:hint="eastAsia"/>
        </w:rPr>
      </w:pPr>
      <w:r>
        <w:rPr>
          <w:rFonts w:hint="default"/>
          <w:lang w:val="en-US"/>
        </w:rPr>
        <w:t>转移风险（Transferring the risk）：通过把风险分配到其他系统中，或者购买保险以便在风险成为事实时弥补经济上的损失。</w:t>
      </w:r>
    </w:p>
    <w:p>
      <w:pPr>
        <w:numPr>
          <w:ilvl w:val="0"/>
          <w:numId w:val="0"/>
        </w:numPr>
        <w:spacing w:line="24" w:lineRule="atLeast"/>
        <w:ind w:firstLine="420" w:firstLineChars="200"/>
        <w:rPr>
          <w:rFonts w:hint="default"/>
          <w:lang w:val="en-US"/>
        </w:rPr>
      </w:pPr>
      <w:r>
        <w:rPr>
          <w:rFonts w:hint="default"/>
          <w:lang w:val="en-US"/>
        </w:rPr>
        <w:t>假设风险（Assuming the risk）：用项目资源，接受并控制风险。比如在开发时主动有意识地进行测试。</w:t>
      </w:r>
    </w:p>
    <w:p>
      <w:pPr>
        <w:numPr>
          <w:ilvl w:val="0"/>
          <w:numId w:val="0"/>
        </w:numPr>
        <w:spacing w:line="24" w:lineRule="atLeast"/>
        <w:rPr>
          <w:rFonts w:hint="default"/>
          <w:lang w:val="en-US"/>
        </w:rPr>
      </w:pPr>
    </w:p>
    <w:p>
      <w:pPr>
        <w:numPr>
          <w:ilvl w:val="0"/>
          <w:numId w:val="0"/>
        </w:numPr>
        <w:spacing w:line="24" w:lineRule="atLeast"/>
        <w:rPr>
          <w:rFonts w:hint="default"/>
          <w:lang w:val="en-US"/>
        </w:rPr>
      </w:pPr>
      <w:r>
        <w:rPr>
          <w:rFonts w:hint="default"/>
          <w:b/>
          <w:bCs/>
          <w:u w:val="single"/>
          <w:lang w:val="en-US"/>
        </w:rPr>
        <w:t>3.9弄懂活动图基本原理（参考课本），找出课后练习题图3.23和3.24的关键路径。</w:t>
      </w:r>
    </w:p>
    <w:p>
      <w:pPr>
        <w:numPr>
          <w:ilvl w:val="0"/>
          <w:numId w:val="0"/>
        </w:numPr>
        <w:spacing w:line="24" w:lineRule="atLeast"/>
        <w:rPr>
          <w:rFonts w:hint="eastAsia"/>
          <w:b/>
          <w:sz w:val="28"/>
          <w:szCs w:val="28"/>
        </w:rPr>
      </w:pPr>
      <w:r>
        <mc:AlternateContent>
          <mc:Choice Requires="wps">
            <w:drawing>
              <wp:anchor distT="0" distB="0" distL="114300" distR="114300" simplePos="0" relativeHeight="251659264" behindDoc="0" locked="0" layoutInCell="1" allowOverlap="1">
                <wp:simplePos x="0" y="0"/>
                <wp:positionH relativeFrom="character">
                  <wp:posOffset>1524000</wp:posOffset>
                </wp:positionH>
                <wp:positionV relativeFrom="line">
                  <wp:posOffset>2800350</wp:posOffset>
                </wp:positionV>
                <wp:extent cx="92710" cy="111760"/>
                <wp:effectExtent l="4445" t="4445" r="9525" b="5715"/>
                <wp:wrapNone/>
                <wp:docPr id="129" name="墨迹 129"/>
                <wp:cNvGraphicFramePr/>
                <a:graphic xmlns:a="http://schemas.openxmlformats.org/drawingml/2006/main">
                  <a:graphicData uri="http://schemas.microsoft.com/office/word/2010/wordprocessingInk">
                    <mc:AlternateContent xmlns:a14="http://schemas.microsoft.com/office/drawing/2010/main">
                      <mc:Choice Requires="a14">
                        <w14:contentPart bwMode="clr" r:id="rId8">
                          <w14:nvContentPartPr>
                            <w14:cNvPr id="129" name="墨迹 129"/>
                            <w14:cNvContentPartPr/>
                          </w14:nvContentPartPr>
                          <w14:xfrm>
                            <a:off x="0" y="0"/>
                            <a:ext cx="92710" cy="111760"/>
                          </w14:xfrm>
                        </w14:contentPart>
                      </mc:Choice>
                    </mc:AlternateContent>
                  </a:graphicData>
                </a:graphic>
              </wp:anchor>
            </w:drawing>
          </mc:Choice>
          <mc:Fallback>
            <w:pict>
              <v:shape id="_x0000_s1026" o:spid="_x0000_s1026" o:spt="75" style="position:absolute;left:0pt;margin-left:120pt;margin-top:220.5pt;height:8.8pt;width:7.3pt;mso-position-horizontal-relative:char;mso-position-vertical-relative:line;z-index:251659264;mso-width-relative:page;mso-height-relative:page;" coordsize="21600,21600" o:gfxdata="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">
                <v:imagedata r:id="rId9" o:title=""/>
                <o:lock v:ext="edit"/>
              </v:shape>
            </w:pict>
          </mc:Fallback>
        </mc:AlternateContent>
      </w:r>
      <w:r>
        <mc:AlternateContent>
          <mc:Choice Requires="wps">
            <w:drawing>
              <wp:anchor distT="0" distB="0" distL="114300" distR="114300" simplePos="0" relativeHeight="251660288" behindDoc="0" locked="0" layoutInCell="1" allowOverlap="1">
                <wp:simplePos x="0" y="0"/>
                <wp:positionH relativeFrom="character">
                  <wp:posOffset>2158365</wp:posOffset>
                </wp:positionH>
                <wp:positionV relativeFrom="line">
                  <wp:posOffset>2303145</wp:posOffset>
                </wp:positionV>
                <wp:extent cx="126365" cy="161290"/>
                <wp:effectExtent l="4445" t="4445" r="6350" b="17145"/>
                <wp:wrapNone/>
                <wp:docPr id="138" name="墨迹 138"/>
                <wp:cNvGraphicFramePr/>
                <a:graphic xmlns:a="http://schemas.openxmlformats.org/drawingml/2006/main">
                  <a:graphicData uri="http://schemas.microsoft.com/office/word/2010/wordprocessingInk">
                    <mc:AlternateContent xmlns:a14="http://schemas.microsoft.com/office/drawing/2010/main">
                      <mc:Choice Requires="a14">
                        <w14:contentPart bwMode="clr" r:id="rId10">
                          <w14:nvContentPartPr>
                            <w14:cNvPr id="138" name="墨迹 138"/>
                            <w14:cNvContentPartPr/>
                          </w14:nvContentPartPr>
                          <w14:xfrm>
                            <a:off x="0" y="0"/>
                            <a:ext cx="126365" cy="161290"/>
                          </w14:xfrm>
                        </w14:contentPart>
                      </mc:Choice>
                    </mc:AlternateContent>
                  </a:graphicData>
                </a:graphic>
              </wp:anchor>
            </w:drawing>
          </mc:Choice>
          <mc:Fallback>
            <w:pict>
              <v:shape id="_x0000_s1026" o:spid="_x0000_s1026" o:spt="75" style="position:absolute;left:0pt;margin-left:169.95pt;margin-top:181.35pt;height:12.7pt;width:9.95pt;mso-position-horizontal-relative:char;mso-position-vertical-relative:line;z-index:251660288;mso-width-relative:page;mso-height-relative:page;" coordsize="21600,21600" o:gfxdata="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">
                <v:imagedata r:id="rId11" o:title=""/>
                <o:lock v:ext="edit"/>
              </v:shape>
            </w:pict>
          </mc:Fallback>
        </mc:AlternateContent>
      </w:r>
      <w:r>
        <mc:AlternateContent>
          <mc:Choice Requires="wps">
            <w:drawing>
              <wp:anchor distT="0" distB="0" distL="114300" distR="114300" simplePos="0" relativeHeight="251661312" behindDoc="0" locked="0" layoutInCell="1" allowOverlap="1">
                <wp:simplePos x="0" y="0"/>
                <wp:positionH relativeFrom="character">
                  <wp:posOffset>3155315</wp:posOffset>
                </wp:positionH>
                <wp:positionV relativeFrom="line">
                  <wp:posOffset>2160270</wp:posOffset>
                </wp:positionV>
                <wp:extent cx="127000" cy="160655"/>
                <wp:effectExtent l="4445" t="5080" r="5715" b="17145"/>
                <wp:wrapNone/>
                <wp:docPr id="133" name="墨迹 13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
                          <w14:nvContentPartPr>
                            <w14:cNvPr id="133" name="墨迹 133"/>
                            <w14:cNvContentPartPr/>
                          </w14:nvContentPartPr>
                          <w14:xfrm>
                            <a:off x="0" y="0"/>
                            <a:ext cx="127000" cy="160655"/>
                          </w14:xfrm>
                        </w14:contentPart>
                      </mc:Choice>
                    </mc:AlternateContent>
                  </a:graphicData>
                </a:graphic>
              </wp:anchor>
            </w:drawing>
          </mc:Choice>
          <mc:Fallback>
            <w:pict>
              <v:shape id="_x0000_s1026" o:spid="_x0000_s1026" o:spt="75" style="position:absolute;left:0pt;margin-left:248.45pt;margin-top:170.1pt;height:12.65pt;width:10pt;mso-position-horizontal-relative:char;mso-position-vertical-relative:line;z-index:251661312;mso-width-relative:page;mso-height-relative:page;" coordsize="21600,21600" o:gfxdata="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">
                <v:imagedata r:id="rId13" o:title=""/>
                <o:lock v:ext="edit"/>
              </v:shape>
            </w:pict>
          </mc:Fallback>
        </mc:AlternateContent>
      </w:r>
      <w:r>
        <mc:AlternateContent>
          <mc:Choice Requires="wps">
            <w:drawing>
              <wp:anchor distT="0" distB="0" distL="114300" distR="114300" simplePos="0" relativeHeight="251662336" behindDoc="0" locked="0" layoutInCell="1" allowOverlap="1">
                <wp:simplePos x="0" y="0"/>
                <wp:positionH relativeFrom="character">
                  <wp:posOffset>2661920</wp:posOffset>
                </wp:positionH>
                <wp:positionV relativeFrom="line">
                  <wp:posOffset>2731770</wp:posOffset>
                </wp:positionV>
                <wp:extent cx="144145" cy="173355"/>
                <wp:effectExtent l="5080" t="4445" r="18415" b="5080"/>
                <wp:wrapNone/>
                <wp:docPr id="128" name="墨迹 128"/>
                <wp:cNvGraphicFramePr/>
                <a:graphic xmlns:a="http://schemas.openxmlformats.org/drawingml/2006/main">
                  <a:graphicData uri="http://schemas.microsoft.com/office/word/2010/wordprocessingInk">
                    <mc:AlternateContent xmlns:a14="http://schemas.microsoft.com/office/drawing/2010/main">
                      <mc:Choice Requires="a14">
                        <w14:contentPart bwMode="clr" r:id="rId14">
                          <w14:nvContentPartPr>
                            <w14:cNvPr id="128" name="墨迹 128"/>
                            <w14:cNvContentPartPr/>
                          </w14:nvContentPartPr>
                          <w14:xfrm>
                            <a:off x="0" y="0"/>
                            <a:ext cx="144145" cy="173355"/>
                          </w14:xfrm>
                        </w14:contentPart>
                      </mc:Choice>
                    </mc:AlternateContent>
                  </a:graphicData>
                </a:graphic>
              </wp:anchor>
            </w:drawing>
          </mc:Choice>
          <mc:Fallback>
            <w:pict>
              <v:shape id="_x0000_s1026" o:spid="_x0000_s1026" o:spt="75" style="position:absolute;left:0pt;margin-left:209.6pt;margin-top:215.1pt;height:13.65pt;width:11.35pt;mso-position-horizontal-relative:char;mso-position-vertical-relative:line;z-index:251662336;mso-width-relative:page;mso-height-relative:page;" coordsize="21600,21600" o:gfxdata="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">
                <v:imagedata r:id="rId15" o:title=""/>
                <o:lock v:ext="edit"/>
              </v:shape>
            </w:pict>
          </mc:Fallback>
        </mc:AlternateContent>
      </w:r>
      <w:r>
        <mc:AlternateContent>
          <mc:Choice Requires="wps">
            <w:drawing>
              <wp:anchor distT="0" distB="0" distL="114300" distR="114300" simplePos="0" relativeHeight="251663360" behindDoc="0" locked="0" layoutInCell="1" allowOverlap="1">
                <wp:simplePos x="0" y="0"/>
                <wp:positionH relativeFrom="character">
                  <wp:posOffset>3643630</wp:posOffset>
                </wp:positionH>
                <wp:positionV relativeFrom="line">
                  <wp:posOffset>2691765</wp:posOffset>
                </wp:positionV>
                <wp:extent cx="147320" cy="169545"/>
                <wp:effectExtent l="4445" t="4445" r="15875" b="8890"/>
                <wp:wrapNone/>
                <wp:docPr id="115" name="墨迹 115"/>
                <wp:cNvGraphicFramePr/>
                <a:graphic xmlns:a="http://schemas.openxmlformats.org/drawingml/2006/main">
                  <a:graphicData uri="http://schemas.microsoft.com/office/word/2010/wordprocessingInk">
                    <mc:AlternateContent xmlns:a14="http://schemas.microsoft.com/office/drawing/2010/main">
                      <mc:Choice Requires="a14">
                        <w14:contentPart bwMode="clr" r:id="rId16">
                          <w14:nvContentPartPr>
                            <w14:cNvPr id="115" name="墨迹 115"/>
                            <w14:cNvContentPartPr/>
                          </w14:nvContentPartPr>
                          <w14:xfrm>
                            <a:off x="0" y="0"/>
                            <a:ext cx="147320" cy="169545"/>
                          </w14:xfrm>
                        </w14:contentPart>
                      </mc:Choice>
                    </mc:AlternateContent>
                  </a:graphicData>
                </a:graphic>
              </wp:anchor>
            </w:drawing>
          </mc:Choice>
          <mc:Fallback>
            <w:pict>
              <v:shape id="_x0000_s1026" o:spid="_x0000_s1026" o:spt="75" style="position:absolute;left:0pt;margin-left:286.9pt;margin-top:211.95pt;height:13.35pt;width:11.6pt;mso-position-horizontal-relative:char;mso-position-vertical-relative:line;z-index:251663360;mso-width-relative:page;mso-height-relative:page;" coordsize="21600,21600" o:gfxdata="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">
                <v:imagedata r:id="rId17" o:title=""/>
                <o:lock v:ext="edit"/>
              </v:shape>
            </w:pict>
          </mc:Fallback>
        </mc:AlternateContent>
      </w:r>
      <w:r>
        <mc:AlternateContent>
          <mc:Choice Requires="wps">
            <w:drawing>
              <wp:anchor distT="0" distB="0" distL="114300" distR="114300" simplePos="0" relativeHeight="251664384" behindDoc="0" locked="0" layoutInCell="1" allowOverlap="1">
                <wp:simplePos x="0" y="0"/>
                <wp:positionH relativeFrom="character">
                  <wp:posOffset>1812290</wp:posOffset>
                </wp:positionH>
                <wp:positionV relativeFrom="line">
                  <wp:posOffset>3428365</wp:posOffset>
                </wp:positionV>
                <wp:extent cx="52070" cy="109855"/>
                <wp:effectExtent l="4445" t="4445" r="4445" b="7620"/>
                <wp:wrapNone/>
                <wp:docPr id="137" name="墨迹 137"/>
                <wp:cNvGraphicFramePr/>
                <a:graphic xmlns:a="http://schemas.openxmlformats.org/drawingml/2006/main">
                  <a:graphicData uri="http://schemas.microsoft.com/office/word/2010/wordprocessingInk">
                    <mc:AlternateContent xmlns:a14="http://schemas.microsoft.com/office/drawing/2010/main">
                      <mc:Choice Requires="a14">
                        <w14:contentPart bwMode="clr" r:id="rId18">
                          <w14:nvContentPartPr>
                            <w14:cNvPr id="137" name="墨迹 137"/>
                            <w14:cNvContentPartPr/>
                          </w14:nvContentPartPr>
                          <w14:xfrm>
                            <a:off x="0" y="0"/>
                            <a:ext cx="52070" cy="109855"/>
                          </w14:xfrm>
                        </w14:contentPart>
                      </mc:Choice>
                    </mc:AlternateContent>
                  </a:graphicData>
                </a:graphic>
              </wp:anchor>
            </w:drawing>
          </mc:Choice>
          <mc:Fallback>
            <w:pict>
              <v:shape id="_x0000_s1026" o:spid="_x0000_s1026" o:spt="75" style="position:absolute;left:0pt;margin-left:142.7pt;margin-top:269.95pt;height:8.65pt;width:4.1pt;mso-position-horizontal-relative:char;mso-position-vertical-relative:line;z-index:251664384;mso-width-relative:page;mso-height-relative:page;" coordsize="21600,21600" o:gfxdata="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">
                <v:imagedata r:id="rId19" o:title=""/>
                <o:lock v:ext="edit"/>
              </v:shape>
            </w:pict>
          </mc:Fallback>
        </mc:AlternateContent>
      </w:r>
      <w:r>
        <mc:AlternateContent>
          <mc:Choice Requires="wps">
            <w:drawing>
              <wp:anchor distT="0" distB="0" distL="114300" distR="114300" simplePos="0" relativeHeight="251665408" behindDoc="0" locked="0" layoutInCell="1" allowOverlap="1">
                <wp:simplePos x="0" y="0"/>
                <wp:positionH relativeFrom="character">
                  <wp:posOffset>1130300</wp:posOffset>
                </wp:positionH>
                <wp:positionV relativeFrom="line">
                  <wp:posOffset>3649980</wp:posOffset>
                </wp:positionV>
                <wp:extent cx="59690" cy="174625"/>
                <wp:effectExtent l="4445" t="4445" r="12065" b="3810"/>
                <wp:wrapNone/>
                <wp:docPr id="141" name="墨迹 141"/>
                <wp:cNvGraphicFramePr/>
                <a:graphic xmlns:a="http://schemas.openxmlformats.org/drawingml/2006/main">
                  <a:graphicData uri="http://schemas.microsoft.com/office/word/2010/wordprocessingInk">
                    <mc:AlternateContent xmlns:a14="http://schemas.microsoft.com/office/drawing/2010/main">
                      <mc:Choice Requires="a14">
                        <w14:contentPart bwMode="clr" r:id="rId20">
                          <w14:nvContentPartPr>
                            <w14:cNvPr id="141" name="墨迹 141"/>
                            <w14:cNvContentPartPr/>
                          </w14:nvContentPartPr>
                          <w14:xfrm>
                            <a:off x="0" y="0"/>
                            <a:ext cx="59690" cy="174625"/>
                          </w14:xfrm>
                        </w14:contentPart>
                      </mc:Choice>
                    </mc:AlternateContent>
                  </a:graphicData>
                </a:graphic>
              </wp:anchor>
            </w:drawing>
          </mc:Choice>
          <mc:Fallback>
            <w:pict>
              <v:shape id="_x0000_s1026" o:spid="_x0000_s1026" o:spt="75" style="position:absolute;left:0pt;margin-left:89pt;margin-top:287.4pt;height:13.75pt;width:4.7pt;mso-position-horizontal-relative:char;mso-position-vertical-relative:line;z-index:251665408;mso-width-relative:page;mso-height-relative:page;" coordsize="21600,21600" o:gfxdata="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&#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">
                <v:imagedata r:id="rId21" o:title=""/>
                <o:lock v:ext="edit"/>
              </v:shape>
            </w:pict>
          </mc:Fallback>
        </mc:AlternateContent>
      </w:r>
      <w:r>
        <mc:AlternateContent>
          <mc:Choice Requires="wps">
            <w:drawing>
              <wp:anchor distT="0" distB="0" distL="114300" distR="114300" simplePos="0" relativeHeight="251666432" behindDoc="0" locked="0" layoutInCell="1" allowOverlap="1">
                <wp:simplePos x="0" y="0"/>
                <wp:positionH relativeFrom="character">
                  <wp:posOffset>2371090</wp:posOffset>
                </wp:positionH>
                <wp:positionV relativeFrom="line">
                  <wp:posOffset>3098800</wp:posOffset>
                </wp:positionV>
                <wp:extent cx="154305" cy="189865"/>
                <wp:effectExtent l="4445" t="4445" r="8890" b="3810"/>
                <wp:wrapNone/>
                <wp:docPr id="120" name="墨迹 120"/>
                <wp:cNvGraphicFramePr/>
                <a:graphic xmlns:a="http://schemas.openxmlformats.org/drawingml/2006/main">
                  <a:graphicData uri="http://schemas.microsoft.com/office/word/2010/wordprocessingInk">
                    <mc:AlternateContent xmlns:a14="http://schemas.microsoft.com/office/drawing/2010/main">
                      <mc:Choice Requires="a14">
                        <w14:contentPart bwMode="clr" r:id="rId22">
                          <w14:nvContentPartPr>
                            <w14:cNvPr id="120" name="墨迹 120"/>
                            <w14:cNvContentPartPr/>
                          </w14:nvContentPartPr>
                          <w14:xfrm>
                            <a:off x="0" y="0"/>
                            <a:ext cx="154305" cy="189865"/>
                          </w14:xfrm>
                        </w14:contentPart>
                      </mc:Choice>
                    </mc:AlternateContent>
                  </a:graphicData>
                </a:graphic>
              </wp:anchor>
            </w:drawing>
          </mc:Choice>
          <mc:Fallback>
            <w:pict>
              <v:shape id="_x0000_s1026" o:spid="_x0000_s1026" o:spt="75" style="position:absolute;left:0pt;margin-left:186.7pt;margin-top:244pt;height:14.95pt;width:12.15pt;mso-position-horizontal-relative:char;mso-position-vertical-relative:line;z-index:251666432;mso-width-relative:page;mso-height-relative:page;" coordsize="21600,21600" o:gfxdata="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">
                <v:imagedata r:id="rId23" o:title=""/>
                <o:lock v:ext="edit"/>
              </v:shape>
            </w:pict>
          </mc:Fallback>
        </mc:AlternateContent>
      </w:r>
      <w:r>
        <mc:AlternateContent>
          <mc:Choice Requires="wps">
            <w:drawing>
              <wp:anchor distT="0" distB="0" distL="114300" distR="114300" simplePos="0" relativeHeight="251667456" behindDoc="0" locked="0" layoutInCell="1" allowOverlap="1">
                <wp:simplePos x="0" y="0"/>
                <wp:positionH relativeFrom="character">
                  <wp:posOffset>3026410</wp:posOffset>
                </wp:positionH>
                <wp:positionV relativeFrom="line">
                  <wp:posOffset>3106420</wp:posOffset>
                </wp:positionV>
                <wp:extent cx="130810" cy="193675"/>
                <wp:effectExtent l="4445" t="4445" r="17145" b="15240"/>
                <wp:wrapNone/>
                <wp:docPr id="122" name="墨迹 122"/>
                <wp:cNvGraphicFramePr/>
                <a:graphic xmlns:a="http://schemas.openxmlformats.org/drawingml/2006/main">
                  <a:graphicData uri="http://schemas.microsoft.com/office/word/2010/wordprocessingInk">
                    <mc:AlternateContent xmlns:a14="http://schemas.microsoft.com/office/drawing/2010/main">
                      <mc:Choice Requires="a14">
                        <w14:contentPart bwMode="clr" r:id="rId24">
                          <w14:nvContentPartPr>
                            <w14:cNvPr id="122" name="墨迹 122"/>
                            <w14:cNvContentPartPr/>
                          </w14:nvContentPartPr>
                          <w14:xfrm>
                            <a:off x="0" y="0"/>
                            <a:ext cx="130810" cy="193675"/>
                          </w14:xfrm>
                        </w14:contentPart>
                      </mc:Choice>
                    </mc:AlternateContent>
                  </a:graphicData>
                </a:graphic>
              </wp:anchor>
            </w:drawing>
          </mc:Choice>
          <mc:Fallback>
            <w:pict>
              <v:shape id="_x0000_s1026" o:spid="_x0000_s1026" o:spt="75" style="position:absolute;left:0pt;margin-left:238.3pt;margin-top:244.6pt;height:15.25pt;width:10.3pt;mso-position-horizontal-relative:char;mso-position-vertical-relative:line;z-index:251667456;mso-width-relative:page;mso-height-relative:page;" coordsize="21600,21600" o:gfxdata="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">
                <v:imagedata r:id="rId25" o:title=""/>
                <o:lock v:ext="edit"/>
              </v:shape>
            </w:pict>
          </mc:Fallback>
        </mc:AlternateContent>
      </w:r>
      <w:r>
        <mc:AlternateContent>
          <mc:Choice Requires="wps">
            <w:drawing>
              <wp:anchor distT="0" distB="0" distL="114300" distR="114300" simplePos="0" relativeHeight="251668480" behindDoc="0" locked="0" layoutInCell="1" allowOverlap="1">
                <wp:simplePos x="0" y="0"/>
                <wp:positionH relativeFrom="character">
                  <wp:posOffset>1953260</wp:posOffset>
                </wp:positionH>
                <wp:positionV relativeFrom="line">
                  <wp:posOffset>3713480</wp:posOffset>
                </wp:positionV>
                <wp:extent cx="95250" cy="135255"/>
                <wp:effectExtent l="4445" t="4445" r="6985" b="12700"/>
                <wp:wrapNone/>
                <wp:docPr id="142" name="墨迹 142"/>
                <wp:cNvGraphicFramePr/>
                <a:graphic xmlns:a="http://schemas.openxmlformats.org/drawingml/2006/main">
                  <a:graphicData uri="http://schemas.microsoft.com/office/word/2010/wordprocessingInk">
                    <mc:AlternateContent xmlns:a14="http://schemas.microsoft.com/office/drawing/2010/main">
                      <mc:Choice Requires="a14">
                        <w14:contentPart bwMode="clr" r:id="rId26">
                          <w14:nvContentPartPr>
                            <w14:cNvPr id="142" name="墨迹 142"/>
                            <w14:cNvContentPartPr/>
                          </w14:nvContentPartPr>
                          <w14:xfrm>
                            <a:off x="0" y="0"/>
                            <a:ext cx="95250" cy="135255"/>
                          </w14:xfrm>
                        </w14:contentPart>
                      </mc:Choice>
                    </mc:AlternateContent>
                  </a:graphicData>
                </a:graphic>
              </wp:anchor>
            </w:drawing>
          </mc:Choice>
          <mc:Fallback>
            <w:pict>
              <v:shape id="_x0000_s1026" o:spid="_x0000_s1026" o:spt="75" style="position:absolute;left:0pt;margin-left:153.8pt;margin-top:292.4pt;height:10.65pt;width:7.5pt;mso-position-horizontal-relative:char;mso-position-vertical-relative:line;z-index:251668480;mso-width-relative:page;mso-height-relative:page;" coordsize="21600,21600" o:gfxdata="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">
                <v:imagedata r:id="rId27" o:title=""/>
                <o:lock v:ext="edit"/>
              </v:shape>
            </w:pict>
          </mc:Fallback>
        </mc:AlternateContent>
      </w:r>
      <w:r>
        <mc:AlternateContent>
          <mc:Choice Requires="wps">
            <w:drawing>
              <wp:anchor distT="0" distB="0" distL="114300" distR="114300" simplePos="0" relativeHeight="251669504" behindDoc="0" locked="0" layoutInCell="1" allowOverlap="1">
                <wp:simplePos x="0" y="0"/>
                <wp:positionH relativeFrom="character">
                  <wp:posOffset>2531745</wp:posOffset>
                </wp:positionH>
                <wp:positionV relativeFrom="line">
                  <wp:posOffset>3707765</wp:posOffset>
                </wp:positionV>
                <wp:extent cx="121285" cy="142875"/>
                <wp:effectExtent l="5080" t="5715" r="10795" b="19050"/>
                <wp:wrapNone/>
                <wp:docPr id="134" name="墨迹 134"/>
                <wp:cNvGraphicFramePr/>
                <a:graphic xmlns:a="http://schemas.openxmlformats.org/drawingml/2006/main">
                  <a:graphicData uri="http://schemas.microsoft.com/office/word/2010/wordprocessingInk">
                    <mc:AlternateContent xmlns:a14="http://schemas.microsoft.com/office/drawing/2010/main">
                      <mc:Choice Requires="a14">
                        <w14:contentPart bwMode="clr" r:id="rId28">
                          <w14:nvContentPartPr>
                            <w14:cNvPr id="134" name="墨迹 134"/>
                            <w14:cNvContentPartPr/>
                          </w14:nvContentPartPr>
                          <w14:xfrm>
                            <a:off x="0" y="0"/>
                            <a:ext cx="121285" cy="142875"/>
                          </w14:xfrm>
                        </w14:contentPart>
                      </mc:Choice>
                    </mc:AlternateContent>
                  </a:graphicData>
                </a:graphic>
              </wp:anchor>
            </w:drawing>
          </mc:Choice>
          <mc:Fallback>
            <w:pict>
              <v:shape id="_x0000_s1026" o:spid="_x0000_s1026" o:spt="75" style="position:absolute;left:0pt;margin-left:199.35pt;margin-top:291.95pt;height:11.25pt;width:9.55pt;mso-position-horizontal-relative:char;mso-position-vertical-relative:line;z-index:251669504;mso-width-relative:page;mso-height-relative:page;" coordsize="21600,21600" o:gfxdata="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">
                <v:imagedata r:id="rId29" o:title=""/>
                <o:lock v:ext="edit"/>
              </v:shape>
            </w:pict>
          </mc:Fallback>
        </mc:AlternateContent>
      </w:r>
      <w:r>
        <mc:AlternateContent>
          <mc:Choice Requires="wps">
            <w:drawing>
              <wp:anchor distT="0" distB="0" distL="114300" distR="114300" simplePos="0" relativeHeight="251670528" behindDoc="0" locked="0" layoutInCell="1" allowOverlap="1">
                <wp:simplePos x="0" y="0"/>
                <wp:positionH relativeFrom="character">
                  <wp:posOffset>3108325</wp:posOffset>
                </wp:positionH>
                <wp:positionV relativeFrom="line">
                  <wp:posOffset>3575050</wp:posOffset>
                </wp:positionV>
                <wp:extent cx="118110" cy="135890"/>
                <wp:effectExtent l="5715" t="4445" r="13335" b="12065"/>
                <wp:wrapNone/>
                <wp:docPr id="144" name="墨迹 144"/>
                <wp:cNvGraphicFramePr/>
                <a:graphic xmlns:a="http://schemas.openxmlformats.org/drawingml/2006/main">
                  <a:graphicData uri="http://schemas.microsoft.com/office/word/2010/wordprocessingInk">
                    <mc:AlternateContent xmlns:a14="http://schemas.microsoft.com/office/drawing/2010/main">
                      <mc:Choice Requires="a14">
                        <w14:contentPart bwMode="clr" r:id="rId30">
                          <w14:nvContentPartPr>
                            <w14:cNvPr id="144" name="墨迹 144"/>
                            <w14:cNvContentPartPr/>
                          </w14:nvContentPartPr>
                          <w14:xfrm>
                            <a:off x="0" y="0"/>
                            <a:ext cx="118110" cy="135890"/>
                          </w14:xfrm>
                        </w14:contentPart>
                      </mc:Choice>
                    </mc:AlternateContent>
                  </a:graphicData>
                </a:graphic>
              </wp:anchor>
            </w:drawing>
          </mc:Choice>
          <mc:Fallback>
            <w:pict>
              <v:shape id="_x0000_s1026" o:spid="_x0000_s1026" o:spt="75" style="position:absolute;left:0pt;margin-left:244.75pt;margin-top:281.5pt;height:10.7pt;width:9.3pt;mso-position-horizontal-relative:char;mso-position-vertical-relative:line;z-index:251670528;mso-width-relative:page;mso-height-relative:page;" coordsize="21600,21600" o:gfxdata="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">
                <v:imagedata r:id="rId31" o:title=""/>
                <o:lock v:ext="edit"/>
              </v:shape>
            </w:pict>
          </mc:Fallback>
        </mc:AlternateContent>
      </w:r>
      <w:r>
        <mc:AlternateContent>
          <mc:Choice Requires="wps">
            <w:drawing>
              <wp:anchor distT="0" distB="0" distL="114300" distR="114300" simplePos="0" relativeHeight="251671552" behindDoc="0" locked="0" layoutInCell="1" allowOverlap="1">
                <wp:simplePos x="0" y="0"/>
                <wp:positionH relativeFrom="character">
                  <wp:posOffset>3867150</wp:posOffset>
                </wp:positionH>
                <wp:positionV relativeFrom="line">
                  <wp:posOffset>3134360</wp:posOffset>
                </wp:positionV>
                <wp:extent cx="133350" cy="158750"/>
                <wp:effectExtent l="4445" t="4445" r="14605" b="4445"/>
                <wp:wrapNone/>
                <wp:docPr id="131" name="墨迹 131"/>
                <wp:cNvGraphicFramePr/>
                <a:graphic xmlns:a="http://schemas.openxmlformats.org/drawingml/2006/main">
                  <a:graphicData uri="http://schemas.microsoft.com/office/word/2010/wordprocessingInk">
                    <mc:AlternateContent xmlns:a14="http://schemas.microsoft.com/office/drawing/2010/main">
                      <mc:Choice Requires="a14">
                        <w14:contentPart bwMode="clr" r:id="rId32">
                          <w14:nvContentPartPr>
                            <w14:cNvPr id="131" name="墨迹 131"/>
                            <w14:cNvContentPartPr/>
                          </w14:nvContentPartPr>
                          <w14:xfrm>
                            <a:off x="0" y="0"/>
                            <a:ext cx="133350" cy="158750"/>
                          </w14:xfrm>
                        </w14:contentPart>
                      </mc:Choice>
                    </mc:AlternateContent>
                  </a:graphicData>
                </a:graphic>
              </wp:anchor>
            </w:drawing>
          </mc:Choice>
          <mc:Fallback>
            <w:pict>
              <v:shape id="_x0000_s1026" o:spid="_x0000_s1026" o:spt="75" style="position:absolute;left:0pt;margin-left:304.5pt;margin-top:246.8pt;height:12.5pt;width:10.5pt;mso-position-horizontal-relative:char;mso-position-vertical-relative:line;z-index:251671552;mso-width-relative:page;mso-height-relative:page;" coordsize="21600,21600" o:gfxdata="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">
                <v:imagedata r:id="rId33" o:title=""/>
                <o:lock v:ext="edit"/>
              </v:shape>
            </w:pict>
          </mc:Fallback>
        </mc:AlternateContent>
      </w:r>
      <w:r>
        <mc:AlternateContent>
          <mc:Choice Requires="wps">
            <w:drawing>
              <wp:anchor distT="0" distB="0" distL="114300" distR="114300" simplePos="0" relativeHeight="251672576" behindDoc="0" locked="0" layoutInCell="1" allowOverlap="1">
                <wp:simplePos x="0" y="0"/>
                <wp:positionH relativeFrom="character">
                  <wp:posOffset>3877945</wp:posOffset>
                </wp:positionH>
                <wp:positionV relativeFrom="line">
                  <wp:posOffset>3469005</wp:posOffset>
                </wp:positionV>
                <wp:extent cx="118110" cy="150495"/>
                <wp:effectExtent l="4445" t="4445" r="14605" b="12700"/>
                <wp:wrapNone/>
                <wp:docPr id="121" name="墨迹 121"/>
                <wp:cNvGraphicFramePr/>
                <a:graphic xmlns:a="http://schemas.openxmlformats.org/drawingml/2006/main">
                  <a:graphicData uri="http://schemas.microsoft.com/office/word/2010/wordprocessingInk">
                    <mc:AlternateContent xmlns:a14="http://schemas.microsoft.com/office/drawing/2010/main">
                      <mc:Choice Requires="a14">
                        <w14:contentPart bwMode="clr" r:id="rId34">
                          <w14:nvContentPartPr>
                            <w14:cNvPr id="121" name="墨迹 121"/>
                            <w14:cNvContentPartPr/>
                          </w14:nvContentPartPr>
                          <w14:xfrm>
                            <a:off x="0" y="0"/>
                            <a:ext cx="118110" cy="150495"/>
                          </w14:xfrm>
                        </w14:contentPart>
                      </mc:Choice>
                    </mc:AlternateContent>
                  </a:graphicData>
                </a:graphic>
              </wp:anchor>
            </w:drawing>
          </mc:Choice>
          <mc:Fallback>
            <w:pict>
              <v:shape id="_x0000_s1026" o:spid="_x0000_s1026" o:spt="75" style="position:absolute;left:0pt;margin-left:305.35pt;margin-top:273.15pt;height:11.85pt;width:9.3pt;mso-position-horizontal-relative:char;mso-position-vertical-relative:line;z-index:251672576;mso-width-relative:page;mso-height-relative:page;" coordsize="21600,21600" o:gfxdata="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">
                <v:imagedata r:id="rId35" o:title=""/>
                <o:lock v:ext="edit"/>
              </v:shape>
            </w:pict>
          </mc:Fallback>
        </mc:AlternateContent>
      </w:r>
      <w:r>
        <mc:AlternateContent>
          <mc:Choice Requires="wps">
            <w:drawing>
              <wp:anchor distT="0" distB="0" distL="114300" distR="114300" simplePos="0" relativeHeight="251673600" behindDoc="0" locked="0" layoutInCell="1" allowOverlap="1">
                <wp:simplePos x="0" y="0"/>
                <wp:positionH relativeFrom="character">
                  <wp:posOffset>3357245</wp:posOffset>
                </wp:positionH>
                <wp:positionV relativeFrom="line">
                  <wp:posOffset>3760470</wp:posOffset>
                </wp:positionV>
                <wp:extent cx="170180" cy="97155"/>
                <wp:effectExtent l="4445" t="4445" r="8255" b="5080"/>
                <wp:wrapNone/>
                <wp:docPr id="135" name="墨迹 135"/>
                <wp:cNvGraphicFramePr/>
                <a:graphic xmlns:a="http://schemas.openxmlformats.org/drawingml/2006/main">
                  <a:graphicData uri="http://schemas.microsoft.com/office/word/2010/wordprocessingInk">
                    <mc:AlternateContent xmlns:a14="http://schemas.microsoft.com/office/drawing/2010/main">
                      <mc:Choice Requires="a14">
                        <w14:contentPart bwMode="clr" r:id="rId36">
                          <w14:nvContentPartPr>
                            <w14:cNvPr id="135" name="墨迹 135"/>
                            <w14:cNvContentPartPr/>
                          </w14:nvContentPartPr>
                          <w14:xfrm>
                            <a:off x="0" y="0"/>
                            <a:ext cx="170180" cy="97155"/>
                          </w14:xfrm>
                        </w14:contentPart>
                      </mc:Choice>
                    </mc:AlternateContent>
                  </a:graphicData>
                </a:graphic>
              </wp:anchor>
            </w:drawing>
          </mc:Choice>
          <mc:Fallback>
            <w:pict>
              <v:shape id="_x0000_s1026" o:spid="_x0000_s1026" o:spt="75" style="position:absolute;left:0pt;margin-left:264.35pt;margin-top:296.1pt;height:7.65pt;width:13.4pt;mso-position-horizontal-relative:char;mso-position-vertical-relative:line;z-index:251673600;mso-width-relative:page;mso-height-relative:page;" coordsize="21600,21600" o:gfxdata="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">
                <v:imagedata r:id="rId37" o:title=""/>
                <o:lock v:ext="edit"/>
              </v:shape>
            </w:pict>
          </mc:Fallback>
        </mc:AlternateContent>
      </w:r>
      <w:r>
        <mc:AlternateContent>
          <mc:Choice Requires="wps">
            <w:drawing>
              <wp:anchor distT="0" distB="0" distL="114300" distR="114300" simplePos="0" relativeHeight="251674624" behindDoc="0" locked="0" layoutInCell="1" allowOverlap="1">
                <wp:simplePos x="0" y="0"/>
                <wp:positionH relativeFrom="character">
                  <wp:posOffset>4140835</wp:posOffset>
                </wp:positionH>
                <wp:positionV relativeFrom="line">
                  <wp:posOffset>3812540</wp:posOffset>
                </wp:positionV>
                <wp:extent cx="127635" cy="154940"/>
                <wp:effectExtent l="4445" t="4445" r="5080" b="8255"/>
                <wp:wrapNone/>
                <wp:docPr id="114" name="墨迹 114"/>
                <wp:cNvGraphicFramePr/>
                <a:graphic xmlns:a="http://schemas.openxmlformats.org/drawingml/2006/main">
                  <a:graphicData uri="http://schemas.microsoft.com/office/word/2010/wordprocessingInk">
                    <mc:AlternateContent xmlns:a14="http://schemas.microsoft.com/office/drawing/2010/main">
                      <mc:Choice Requires="a14">
                        <w14:contentPart bwMode="clr" r:id="rId38">
                          <w14:nvContentPartPr>
                            <w14:cNvPr id="114" name="墨迹 114"/>
                            <w14:cNvContentPartPr/>
                          </w14:nvContentPartPr>
                          <w14:xfrm>
                            <a:off x="0" y="0"/>
                            <a:ext cx="127635" cy="154940"/>
                          </w14:xfrm>
                        </w14:contentPart>
                      </mc:Choice>
                    </mc:AlternateContent>
                  </a:graphicData>
                </a:graphic>
              </wp:anchor>
            </w:drawing>
          </mc:Choice>
          <mc:Fallback>
            <w:pict>
              <v:shape id="_x0000_s1026" o:spid="_x0000_s1026" o:spt="75" style="position:absolute;left:0pt;margin-left:326.05pt;margin-top:300.2pt;height:12.2pt;width:10.05pt;mso-position-horizontal-relative:char;mso-position-vertical-relative:line;z-index:251674624;mso-width-relative:page;mso-height-relative:page;" coordsize="21600,21600" o:gfxdata="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">
                <v:imagedata r:id="rId39" o:title=""/>
                <o:lock v:ext="edit"/>
              </v:shape>
            </w:pict>
          </mc:Fallback>
        </mc:AlternateContent>
      </w:r>
      <w:r>
        <mc:AlternateContent>
          <mc:Choice Requires="wps">
            <w:drawing>
              <wp:anchor distT="0" distB="0" distL="114300" distR="114300" simplePos="0" relativeHeight="251675648" behindDoc="0" locked="0" layoutInCell="1" allowOverlap="1">
                <wp:simplePos x="0" y="0"/>
                <wp:positionH relativeFrom="character">
                  <wp:posOffset>4477385</wp:posOffset>
                </wp:positionH>
                <wp:positionV relativeFrom="line">
                  <wp:posOffset>3197860</wp:posOffset>
                </wp:positionV>
                <wp:extent cx="100330" cy="86360"/>
                <wp:effectExtent l="4445" t="4445" r="17145" b="15875"/>
                <wp:wrapNone/>
                <wp:docPr id="116" name="墨迹 116"/>
                <wp:cNvGraphicFramePr/>
                <a:graphic xmlns:a="http://schemas.openxmlformats.org/drawingml/2006/main">
                  <a:graphicData uri="http://schemas.microsoft.com/office/word/2010/wordprocessingInk">
                    <mc:AlternateContent xmlns:a14="http://schemas.microsoft.com/office/drawing/2010/main">
                      <mc:Choice Requires="a14">
                        <w14:contentPart bwMode="clr" r:id="rId40">
                          <w14:nvContentPartPr>
                            <w14:cNvPr id="116" name="墨迹 116"/>
                            <w14:cNvContentPartPr/>
                          </w14:nvContentPartPr>
                          <w14:xfrm>
                            <a:off x="0" y="0"/>
                            <a:ext cx="100330" cy="86360"/>
                          </w14:xfrm>
                        </w14:contentPart>
                      </mc:Choice>
                    </mc:AlternateContent>
                  </a:graphicData>
                </a:graphic>
              </wp:anchor>
            </w:drawing>
          </mc:Choice>
          <mc:Fallback>
            <w:pict>
              <v:shape id="_x0000_s1026" o:spid="_x0000_s1026" o:spt="75" style="position:absolute;left:0pt;margin-left:352.55pt;margin-top:251.8pt;height:6.8pt;width:7.9pt;mso-position-horizontal-relative:char;mso-position-vertical-relative:line;z-index:251675648;mso-width-relative:page;mso-height-relative:page;" coordsize="21600,21600" o:gfxdata="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">
                <v:imagedata r:id="rId41" o:title=""/>
                <o:lock v:ext="edit"/>
              </v:shape>
            </w:pict>
          </mc:Fallback>
        </mc:AlternateContent>
      </w:r>
      <w:r>
        <mc:AlternateContent>
          <mc:Choice Requires="wps">
            <w:drawing>
              <wp:anchor distT="0" distB="0" distL="114300" distR="114300" simplePos="0" relativeHeight="251676672" behindDoc="0" locked="0" layoutInCell="1" allowOverlap="1">
                <wp:simplePos x="0" y="0"/>
                <wp:positionH relativeFrom="character">
                  <wp:posOffset>4572635</wp:posOffset>
                </wp:positionH>
                <wp:positionV relativeFrom="line">
                  <wp:posOffset>3176270</wp:posOffset>
                </wp:positionV>
                <wp:extent cx="14605" cy="113030"/>
                <wp:effectExtent l="4445" t="4445" r="11430" b="4445"/>
                <wp:wrapNone/>
                <wp:docPr id="118" name="墨迹 118"/>
                <wp:cNvGraphicFramePr/>
                <a:graphic xmlns:a="http://schemas.openxmlformats.org/drawingml/2006/main">
                  <a:graphicData uri="http://schemas.microsoft.com/office/word/2010/wordprocessingInk">
                    <mc:AlternateContent xmlns:a14="http://schemas.microsoft.com/office/drawing/2010/main">
                      <mc:Choice Requires="a14">
                        <w14:contentPart bwMode="clr" r:id="rId42">
                          <w14:nvContentPartPr>
                            <w14:cNvPr id="118" name="墨迹 118"/>
                            <w14:cNvContentPartPr/>
                          </w14:nvContentPartPr>
                          <w14:xfrm>
                            <a:off x="0" y="0"/>
                            <a:ext cx="14605" cy="113030"/>
                          </w14:xfrm>
                        </w14:contentPart>
                      </mc:Choice>
                    </mc:AlternateContent>
                  </a:graphicData>
                </a:graphic>
              </wp:anchor>
            </w:drawing>
          </mc:Choice>
          <mc:Fallback>
            <w:pict>
              <v:shape id="_x0000_s1026" o:spid="_x0000_s1026" o:spt="75" style="position:absolute;left:0pt;margin-left:360.05pt;margin-top:250.1pt;height:8.9pt;width:1.15pt;mso-position-horizontal-relative:char;mso-position-vertical-relative:line;z-index:251676672;mso-width-relative:page;mso-height-relative:page;" coordsize="21600,21600" o:gfxdata="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">
                <v:imagedata r:id="rId43" o:title=""/>
                <o:lock v:ext="edit"/>
              </v:shape>
            </w:pict>
          </mc:Fallback>
        </mc:AlternateContent>
      </w:r>
      <w:r>
        <mc:AlternateContent>
          <mc:Choice Requires="wps">
            <w:drawing>
              <wp:anchor distT="0" distB="0" distL="114300" distR="114300" simplePos="0" relativeHeight="251677696" behindDoc="0" locked="0" layoutInCell="1" allowOverlap="1">
                <wp:simplePos x="0" y="0"/>
                <wp:positionH relativeFrom="character">
                  <wp:posOffset>4076700</wp:posOffset>
                </wp:positionH>
                <wp:positionV relativeFrom="line">
                  <wp:posOffset>3124200</wp:posOffset>
                </wp:positionV>
                <wp:extent cx="104775" cy="124460"/>
                <wp:effectExtent l="4445" t="5080" r="12700" b="7620"/>
                <wp:wrapNone/>
                <wp:docPr id="136" name="墨迹 136"/>
                <wp:cNvGraphicFramePr/>
                <a:graphic xmlns:a="http://schemas.openxmlformats.org/drawingml/2006/main">
                  <a:graphicData uri="http://schemas.microsoft.com/office/word/2010/wordprocessingInk">
                    <mc:AlternateContent xmlns:a14="http://schemas.microsoft.com/office/drawing/2010/main">
                      <mc:Choice Requires="a14">
                        <w14:contentPart bwMode="clr" r:id="rId44">
                          <w14:nvContentPartPr>
                            <w14:cNvPr id="136" name="墨迹 136"/>
                            <w14:cNvContentPartPr/>
                          </w14:nvContentPartPr>
                          <w14:xfrm>
                            <a:off x="0" y="0"/>
                            <a:ext cx="104775" cy="124460"/>
                          </w14:xfrm>
                        </w14:contentPart>
                      </mc:Choice>
                    </mc:AlternateContent>
                  </a:graphicData>
                </a:graphic>
              </wp:anchor>
            </w:drawing>
          </mc:Choice>
          <mc:Fallback>
            <w:pict>
              <v:shape id="_x0000_s1026" o:spid="_x0000_s1026" o:spt="75" style="position:absolute;left:0pt;margin-left:321pt;margin-top:246pt;height:9.8pt;width:8.25pt;mso-position-horizontal-relative:char;mso-position-vertical-relative:line;z-index:251677696;mso-width-relative:page;mso-height-relative:page;" coordsize="21600,21600" o:gfxdata="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">
                <v:imagedata r:id="rId45" o:title=""/>
                <o:lock v:ext="edit"/>
              </v:shape>
            </w:pict>
          </mc:Fallback>
        </mc:AlternateContent>
      </w:r>
      <w:r>
        <mc:AlternateContent>
          <mc:Choice Requires="wps">
            <w:drawing>
              <wp:anchor distT="0" distB="0" distL="114300" distR="114300" simplePos="0" relativeHeight="251678720" behindDoc="0" locked="0" layoutInCell="1" allowOverlap="1">
                <wp:simplePos x="0" y="0"/>
                <wp:positionH relativeFrom="character">
                  <wp:posOffset>4392295</wp:posOffset>
                </wp:positionH>
                <wp:positionV relativeFrom="line">
                  <wp:posOffset>3816985</wp:posOffset>
                </wp:positionV>
                <wp:extent cx="120015" cy="147320"/>
                <wp:effectExtent l="4445" t="4445" r="12700" b="15875"/>
                <wp:wrapNone/>
                <wp:docPr id="119" name="墨迹 119"/>
                <wp:cNvGraphicFramePr/>
                <a:graphic xmlns:a="http://schemas.openxmlformats.org/drawingml/2006/main">
                  <a:graphicData uri="http://schemas.microsoft.com/office/word/2010/wordprocessingInk">
                    <mc:AlternateContent xmlns:a14="http://schemas.microsoft.com/office/drawing/2010/main">
                      <mc:Choice Requires="a14">
                        <w14:contentPart bwMode="clr" r:id="rId46">
                          <w14:nvContentPartPr>
                            <w14:cNvPr id="119" name="墨迹 119"/>
                            <w14:cNvContentPartPr/>
                          </w14:nvContentPartPr>
                          <w14:xfrm>
                            <a:off x="0" y="0"/>
                            <a:ext cx="120015" cy="147320"/>
                          </w14:xfrm>
                        </w14:contentPart>
                      </mc:Choice>
                    </mc:AlternateContent>
                  </a:graphicData>
                </a:graphic>
              </wp:anchor>
            </w:drawing>
          </mc:Choice>
          <mc:Fallback>
            <w:pict>
              <v:shape id="_x0000_s1026" o:spid="_x0000_s1026" o:spt="75" style="position:absolute;left:0pt;margin-left:345.85pt;margin-top:300.55pt;height:11.6pt;width:9.45pt;mso-position-horizontal-relative:char;mso-position-vertical-relative:line;z-index:251678720;mso-width-relative:page;mso-height-relative:page;" coordsize="21600,21600" o:gfxdata="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">
                <v:imagedata r:id="rId47" o:title=""/>
                <o:lock v:ext="edit"/>
              </v:shape>
            </w:pict>
          </mc:Fallback>
        </mc:AlternateContent>
      </w:r>
      <w:r>
        <mc:AlternateContent>
          <mc:Choice Requires="wps">
            <w:drawing>
              <wp:anchor distT="0" distB="0" distL="114300" distR="114300" simplePos="0" relativeHeight="251679744" behindDoc="0" locked="0" layoutInCell="1" allowOverlap="1">
                <wp:simplePos x="0" y="0"/>
                <wp:positionH relativeFrom="character">
                  <wp:posOffset>4058285</wp:posOffset>
                </wp:positionH>
                <wp:positionV relativeFrom="line">
                  <wp:posOffset>3477260</wp:posOffset>
                </wp:positionV>
                <wp:extent cx="85725" cy="142875"/>
                <wp:effectExtent l="4445" t="4445" r="16510" b="5080"/>
                <wp:wrapNone/>
                <wp:docPr id="123" name="墨迹 123"/>
                <wp:cNvGraphicFramePr/>
                <a:graphic xmlns:a="http://schemas.openxmlformats.org/drawingml/2006/main">
                  <a:graphicData uri="http://schemas.microsoft.com/office/word/2010/wordprocessingInk">
                    <mc:AlternateContent xmlns:a14="http://schemas.microsoft.com/office/drawing/2010/main">
                      <mc:Choice Requires="a14">
                        <w14:contentPart bwMode="clr" r:id="rId48">
                          <w14:nvContentPartPr>
                            <w14:cNvPr id="123" name="墨迹 123"/>
                            <w14:cNvContentPartPr/>
                          </w14:nvContentPartPr>
                          <w14:xfrm>
                            <a:off x="0" y="0"/>
                            <a:ext cx="85725" cy="142875"/>
                          </w14:xfrm>
                        </w14:contentPart>
                      </mc:Choice>
                    </mc:AlternateContent>
                  </a:graphicData>
                </a:graphic>
              </wp:anchor>
            </w:drawing>
          </mc:Choice>
          <mc:Fallback>
            <w:pict>
              <v:shape id="_x0000_s1026" o:spid="_x0000_s1026" o:spt="75" style="position:absolute;left:0pt;margin-left:319.55pt;margin-top:273.8pt;height:11.25pt;width:6.75pt;mso-position-horizontal-relative:char;mso-position-vertical-relative:line;z-index:251679744;mso-width-relative:page;mso-height-relative:page;" coordsize="21600,21600" o:gfxdata="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">
                <v:imagedata r:id="rId49" o:title=""/>
                <o:lock v:ext="edit"/>
              </v:shape>
            </w:pict>
          </mc:Fallback>
        </mc:AlternateContent>
      </w:r>
      <w:r>
        <mc:AlternateContent>
          <mc:Choice Requires="wps">
            <w:drawing>
              <wp:anchor distT="0" distB="0" distL="114300" distR="114300" simplePos="0" relativeHeight="251680768" behindDoc="0" locked="0" layoutInCell="1" allowOverlap="1">
                <wp:simplePos x="0" y="0"/>
                <wp:positionH relativeFrom="character">
                  <wp:posOffset>3880485</wp:posOffset>
                </wp:positionH>
                <wp:positionV relativeFrom="line">
                  <wp:posOffset>2703195</wp:posOffset>
                </wp:positionV>
                <wp:extent cx="74295" cy="166370"/>
                <wp:effectExtent l="4445" t="4445" r="12700" b="12065"/>
                <wp:wrapNone/>
                <wp:docPr id="125" name="墨迹 125"/>
                <wp:cNvGraphicFramePr/>
                <a:graphic xmlns:a="http://schemas.openxmlformats.org/drawingml/2006/main">
                  <a:graphicData uri="http://schemas.microsoft.com/office/word/2010/wordprocessingInk">
                    <mc:AlternateContent xmlns:a14="http://schemas.microsoft.com/office/drawing/2010/main">
                      <mc:Choice Requires="a14">
                        <w14:contentPart bwMode="clr" r:id="rId50">
                          <w14:nvContentPartPr>
                            <w14:cNvPr id="125" name="墨迹 125"/>
                            <w14:cNvContentPartPr/>
                          </w14:nvContentPartPr>
                          <w14:xfrm>
                            <a:off x="0" y="0"/>
                            <a:ext cx="74295" cy="166370"/>
                          </w14:xfrm>
                        </w14:contentPart>
                      </mc:Choice>
                    </mc:AlternateContent>
                  </a:graphicData>
                </a:graphic>
              </wp:anchor>
            </w:drawing>
          </mc:Choice>
          <mc:Fallback>
            <w:pict>
              <v:shape id="_x0000_s1026" o:spid="_x0000_s1026" o:spt="75" style="position:absolute;left:0pt;margin-left:305.55pt;margin-top:212.85pt;height:13.1pt;width:5.85pt;mso-position-horizontal-relative:char;mso-position-vertical-relative:line;z-index:251680768;mso-width-relative:page;mso-height-relative:page;" coordsize="21600,21600" o:gfxdata="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">
                <v:imagedata r:id="rId51" o:title=""/>
                <o:lock v:ext="edit"/>
              </v:shape>
            </w:pict>
          </mc:Fallback>
        </mc:AlternateContent>
      </w:r>
      <w:r>
        <mc:AlternateContent>
          <mc:Choice Requires="wps">
            <w:drawing>
              <wp:anchor distT="0" distB="0" distL="114300" distR="114300" simplePos="0" relativeHeight="251681792" behindDoc="0" locked="0" layoutInCell="1" allowOverlap="1">
                <wp:simplePos x="0" y="0"/>
                <wp:positionH relativeFrom="character">
                  <wp:posOffset>3587115</wp:posOffset>
                </wp:positionH>
                <wp:positionV relativeFrom="line">
                  <wp:posOffset>3715385</wp:posOffset>
                </wp:positionV>
                <wp:extent cx="104140" cy="178435"/>
                <wp:effectExtent l="4445" t="4445" r="13335" b="15240"/>
                <wp:wrapNone/>
                <wp:docPr id="139" name="墨迹 139"/>
                <wp:cNvGraphicFramePr/>
                <a:graphic xmlns:a="http://schemas.openxmlformats.org/drawingml/2006/main">
                  <a:graphicData uri="http://schemas.microsoft.com/office/word/2010/wordprocessingInk">
                    <mc:AlternateContent xmlns:a14="http://schemas.microsoft.com/office/drawing/2010/main">
                      <mc:Choice Requires="a14">
                        <w14:contentPart bwMode="clr" r:id="rId52">
                          <w14:nvContentPartPr>
                            <w14:cNvPr id="139" name="墨迹 139"/>
                            <w14:cNvContentPartPr/>
                          </w14:nvContentPartPr>
                          <w14:xfrm>
                            <a:off x="0" y="0"/>
                            <a:ext cx="104140" cy="178435"/>
                          </w14:xfrm>
                        </w14:contentPart>
                      </mc:Choice>
                    </mc:AlternateContent>
                  </a:graphicData>
                </a:graphic>
              </wp:anchor>
            </w:drawing>
          </mc:Choice>
          <mc:Fallback>
            <w:pict>
              <v:shape id="_x0000_s1026" o:spid="_x0000_s1026" o:spt="75" style="position:absolute;left:0pt;margin-left:282.45pt;margin-top:292.55pt;height:14.05pt;width:8.2pt;mso-position-horizontal-relative:char;mso-position-vertical-relative:line;z-index:251681792;mso-width-relative:page;mso-height-relative:page;" coordsize="21600,21600" o:gfxdata="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">
                <v:imagedata r:id="rId53" o:title=""/>
                <o:lock v:ext="edit"/>
              </v:shape>
            </w:pict>
          </mc:Fallback>
        </mc:AlternateContent>
      </w:r>
      <w:r>
        <mc:AlternateContent>
          <mc:Choice Requires="wps">
            <w:drawing>
              <wp:anchor distT="0" distB="0" distL="114300" distR="114300" simplePos="0" relativeHeight="251682816" behindDoc="0" locked="0" layoutInCell="1" allowOverlap="1">
                <wp:simplePos x="0" y="0"/>
                <wp:positionH relativeFrom="character">
                  <wp:posOffset>3274060</wp:posOffset>
                </wp:positionH>
                <wp:positionV relativeFrom="line">
                  <wp:posOffset>3547745</wp:posOffset>
                </wp:positionV>
                <wp:extent cx="83820" cy="162560"/>
                <wp:effectExtent l="4445" t="4445" r="18415" b="15875"/>
                <wp:wrapNone/>
                <wp:docPr id="124" name="墨迹 124"/>
                <wp:cNvGraphicFramePr/>
                <a:graphic xmlns:a="http://schemas.openxmlformats.org/drawingml/2006/main">
                  <a:graphicData uri="http://schemas.microsoft.com/office/word/2010/wordprocessingInk">
                    <mc:AlternateContent xmlns:a14="http://schemas.microsoft.com/office/drawing/2010/main">
                      <mc:Choice Requires="a14">
                        <w14:contentPart bwMode="clr" r:id="rId54">
                          <w14:nvContentPartPr>
                            <w14:cNvPr id="124" name="墨迹 124"/>
                            <w14:cNvContentPartPr/>
                          </w14:nvContentPartPr>
                          <w14:xfrm>
                            <a:off x="0" y="0"/>
                            <a:ext cx="83820" cy="162560"/>
                          </w14:xfrm>
                        </w14:contentPart>
                      </mc:Choice>
                    </mc:AlternateContent>
                  </a:graphicData>
                </a:graphic>
              </wp:anchor>
            </w:drawing>
          </mc:Choice>
          <mc:Fallback>
            <w:pict>
              <v:shape id="_x0000_s1026" o:spid="_x0000_s1026" o:spt="75" style="position:absolute;left:0pt;margin-left:257.8pt;margin-top:279.35pt;height:12.8pt;width:6.6pt;mso-position-horizontal-relative:char;mso-position-vertical-relative:line;z-index:251682816;mso-width-relative:page;mso-height-relative:page;" coordsize="21600,21600" o:gfxdata="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">
                <v:imagedata r:id="rId55" o:title=""/>
                <o:lock v:ext="edit"/>
              </v:shape>
            </w:pict>
          </mc:Fallback>
        </mc:AlternateContent>
      </w:r>
      <w:r>
        <mc:AlternateContent>
          <mc:Choice Requires="wps">
            <w:drawing>
              <wp:anchor distT="0" distB="0" distL="114300" distR="114300" simplePos="0" relativeHeight="251683840" behindDoc="0" locked="0" layoutInCell="1" allowOverlap="1">
                <wp:simplePos x="0" y="0"/>
                <wp:positionH relativeFrom="character">
                  <wp:posOffset>2729865</wp:posOffset>
                </wp:positionH>
                <wp:positionV relativeFrom="line">
                  <wp:posOffset>3707130</wp:posOffset>
                </wp:positionV>
                <wp:extent cx="109220" cy="167640"/>
                <wp:effectExtent l="4445" t="4445" r="8255" b="10795"/>
                <wp:wrapNone/>
                <wp:docPr id="140" name="墨迹 140"/>
                <wp:cNvGraphicFramePr/>
                <a:graphic xmlns:a="http://schemas.openxmlformats.org/drawingml/2006/main">
                  <a:graphicData uri="http://schemas.microsoft.com/office/word/2010/wordprocessingInk">
                    <mc:AlternateContent xmlns:a14="http://schemas.microsoft.com/office/drawing/2010/main">
                      <mc:Choice Requires="a14">
                        <w14:contentPart bwMode="clr" r:id="rId56">
                          <w14:nvContentPartPr>
                            <w14:cNvPr id="140" name="墨迹 140"/>
                            <w14:cNvContentPartPr/>
                          </w14:nvContentPartPr>
                          <w14:xfrm>
                            <a:off x="0" y="0"/>
                            <a:ext cx="109220" cy="167640"/>
                          </w14:xfrm>
                        </w14:contentPart>
                      </mc:Choice>
                    </mc:AlternateContent>
                  </a:graphicData>
                </a:graphic>
              </wp:anchor>
            </w:drawing>
          </mc:Choice>
          <mc:Fallback>
            <w:pict>
              <v:shape id="_x0000_s1026" o:spid="_x0000_s1026" o:spt="75" style="position:absolute;left:0pt;margin-left:214.95pt;margin-top:291.9pt;height:13.2pt;width:8.6pt;mso-position-horizontal-relative:char;mso-position-vertical-relative:line;z-index:251683840;mso-width-relative:page;mso-height-relative:page;" coordsize="21600,21600" o:gfxdata="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">
                <v:imagedata r:id="rId57" o:title=""/>
                <o:lock v:ext="edit"/>
              </v:shape>
            </w:pict>
          </mc:Fallback>
        </mc:AlternateContent>
      </w:r>
      <w:r>
        <mc:AlternateContent>
          <mc:Choice Requires="wps">
            <w:drawing>
              <wp:anchor distT="0" distB="0" distL="114300" distR="114300" simplePos="0" relativeHeight="251684864" behindDoc="0" locked="0" layoutInCell="1" allowOverlap="1">
                <wp:simplePos x="0" y="0"/>
                <wp:positionH relativeFrom="character">
                  <wp:posOffset>2105660</wp:posOffset>
                </wp:positionH>
                <wp:positionV relativeFrom="line">
                  <wp:posOffset>3690620</wp:posOffset>
                </wp:positionV>
                <wp:extent cx="130810" cy="167005"/>
                <wp:effectExtent l="4445" t="4445" r="17145" b="11430"/>
                <wp:wrapNone/>
                <wp:docPr id="143" name="墨迹 143"/>
                <wp:cNvGraphicFramePr/>
                <a:graphic xmlns:a="http://schemas.openxmlformats.org/drawingml/2006/main">
                  <a:graphicData uri="http://schemas.microsoft.com/office/word/2010/wordprocessingInk">
                    <mc:AlternateContent xmlns:a14="http://schemas.microsoft.com/office/drawing/2010/main">
                      <mc:Choice Requires="a14">
                        <w14:contentPart bwMode="clr" r:id="rId58">
                          <w14:nvContentPartPr>
                            <w14:cNvPr id="143" name="墨迹 143"/>
                            <w14:cNvContentPartPr/>
                          </w14:nvContentPartPr>
                          <w14:xfrm>
                            <a:off x="0" y="0"/>
                            <a:ext cx="130810" cy="167005"/>
                          </w14:xfrm>
                        </w14:contentPart>
                      </mc:Choice>
                    </mc:AlternateContent>
                  </a:graphicData>
                </a:graphic>
              </wp:anchor>
            </w:drawing>
          </mc:Choice>
          <mc:Fallback>
            <w:pict>
              <v:shape id="_x0000_s1026" o:spid="_x0000_s1026" o:spt="75" style="position:absolute;left:0pt;margin-left:165.8pt;margin-top:290.6pt;height:13.15pt;width:10.3pt;mso-position-horizontal-relative:char;mso-position-vertical-relative:line;z-index:251684864;mso-width-relative:page;mso-height-relative:page;" coordsize="21600,21600" o:gfxdata="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">
                <v:imagedata r:id="rId59" o:title=""/>
                <o:lock v:ext="edit"/>
              </v:shape>
            </w:pict>
          </mc:Fallback>
        </mc:AlternateContent>
      </w:r>
      <w:r>
        <mc:AlternateContent>
          <mc:Choice Requires="wps">
            <w:drawing>
              <wp:anchor distT="0" distB="0" distL="114300" distR="114300" simplePos="0" relativeHeight="251685888" behindDoc="0" locked="0" layoutInCell="1" allowOverlap="1">
                <wp:simplePos x="0" y="0"/>
                <wp:positionH relativeFrom="character">
                  <wp:posOffset>1281430</wp:posOffset>
                </wp:positionH>
                <wp:positionV relativeFrom="line">
                  <wp:posOffset>3614420</wp:posOffset>
                </wp:positionV>
                <wp:extent cx="76835" cy="212090"/>
                <wp:effectExtent l="4445" t="4445" r="10160" b="12065"/>
                <wp:wrapNone/>
                <wp:docPr id="126" name="墨迹 126"/>
                <wp:cNvGraphicFramePr/>
                <a:graphic xmlns:a="http://schemas.openxmlformats.org/drawingml/2006/main">
                  <a:graphicData uri="http://schemas.microsoft.com/office/word/2010/wordprocessingInk">
                    <mc:AlternateContent xmlns:a14="http://schemas.microsoft.com/office/drawing/2010/main">
                      <mc:Choice Requires="a14">
                        <w14:contentPart bwMode="clr" r:id="rId60">
                          <w14:nvContentPartPr>
                            <w14:cNvPr id="126" name="墨迹 126"/>
                            <w14:cNvContentPartPr/>
                          </w14:nvContentPartPr>
                          <w14:xfrm>
                            <a:off x="0" y="0"/>
                            <a:ext cx="76835" cy="212090"/>
                          </w14:xfrm>
                        </w14:contentPart>
                      </mc:Choice>
                    </mc:AlternateContent>
                  </a:graphicData>
                </a:graphic>
              </wp:anchor>
            </w:drawing>
          </mc:Choice>
          <mc:Fallback>
            <w:pict>
              <v:shape id="_x0000_s1026" o:spid="_x0000_s1026" o:spt="75" style="position:absolute;left:0pt;margin-left:100.9pt;margin-top:284.6pt;height:16.7pt;width:6.05pt;mso-position-horizontal-relative:char;mso-position-vertical-relative:line;z-index:251685888;mso-width-relative:page;mso-height-relative:page;" coordsize="21600,21600" o:gfxdata="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">
                <v:imagedata r:id="rId61" o:title=""/>
                <o:lock v:ext="edit"/>
              </v:shape>
            </w:pict>
          </mc:Fallback>
        </mc:AlternateContent>
      </w:r>
      <w:r>
        <mc:AlternateContent>
          <mc:Choice Requires="wps">
            <w:drawing>
              <wp:anchor distT="0" distB="0" distL="114300" distR="114300" simplePos="0" relativeHeight="251686912" behindDoc="0" locked="0" layoutInCell="1" allowOverlap="1">
                <wp:simplePos x="0" y="0"/>
                <wp:positionH relativeFrom="character">
                  <wp:posOffset>3249930</wp:posOffset>
                </wp:positionH>
                <wp:positionV relativeFrom="line">
                  <wp:posOffset>3100070</wp:posOffset>
                </wp:positionV>
                <wp:extent cx="53975" cy="153670"/>
                <wp:effectExtent l="4445" t="4445" r="17780" b="9525"/>
                <wp:wrapNone/>
                <wp:docPr id="127" name="墨迹 127"/>
                <wp:cNvGraphicFramePr/>
                <a:graphic xmlns:a="http://schemas.openxmlformats.org/drawingml/2006/main">
                  <a:graphicData uri="http://schemas.microsoft.com/office/word/2010/wordprocessingInk">
                    <mc:AlternateContent xmlns:a14="http://schemas.microsoft.com/office/drawing/2010/main">
                      <mc:Choice Requires="a14">
                        <w14:contentPart bwMode="clr" r:id="rId62">
                          <w14:nvContentPartPr>
                            <w14:cNvPr id="127" name="墨迹 127"/>
                            <w14:cNvContentPartPr/>
                          </w14:nvContentPartPr>
                          <w14:xfrm>
                            <a:off x="0" y="0"/>
                            <a:ext cx="53975" cy="153670"/>
                          </w14:xfrm>
                        </w14:contentPart>
                      </mc:Choice>
                    </mc:AlternateContent>
                  </a:graphicData>
                </a:graphic>
              </wp:anchor>
            </w:drawing>
          </mc:Choice>
          <mc:Fallback>
            <w:pict>
              <v:shape id="_x0000_s1026" o:spid="_x0000_s1026" o:spt="75" style="position:absolute;left:0pt;margin-left:255.9pt;margin-top:244.1pt;height:12.1pt;width:4.25pt;mso-position-horizontal-relative:char;mso-position-vertical-relative:line;z-index:251686912;mso-width-relative:page;mso-height-relative:page;" coordsize="21600,21600" o:gfxdata="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">
                <v:imagedata r:id="rId63" o:title=""/>
                <o:lock v:ext="edit"/>
              </v:shape>
            </w:pict>
          </mc:Fallback>
        </mc:AlternateContent>
      </w:r>
      <w:r>
        <mc:AlternateContent>
          <mc:Choice Requires="wps">
            <w:drawing>
              <wp:anchor distT="0" distB="0" distL="114300" distR="114300" simplePos="0" relativeHeight="251687936" behindDoc="0" locked="0" layoutInCell="1" allowOverlap="1">
                <wp:simplePos x="0" y="0"/>
                <wp:positionH relativeFrom="character">
                  <wp:posOffset>2568575</wp:posOffset>
                </wp:positionH>
                <wp:positionV relativeFrom="line">
                  <wp:posOffset>3100070</wp:posOffset>
                </wp:positionV>
                <wp:extent cx="84455" cy="151765"/>
                <wp:effectExtent l="6350" t="4445" r="15875" b="11430"/>
                <wp:wrapNone/>
                <wp:docPr id="117" name="墨迹 117"/>
                <wp:cNvGraphicFramePr/>
                <a:graphic xmlns:a="http://schemas.openxmlformats.org/drawingml/2006/main">
                  <a:graphicData uri="http://schemas.microsoft.com/office/word/2010/wordprocessingInk">
                    <mc:AlternateContent xmlns:a14="http://schemas.microsoft.com/office/drawing/2010/main">
                      <mc:Choice Requires="a14">
                        <w14:contentPart bwMode="clr" r:id="rId64">
                          <w14:nvContentPartPr>
                            <w14:cNvPr id="117" name="墨迹 117"/>
                            <w14:cNvContentPartPr/>
                          </w14:nvContentPartPr>
                          <w14:xfrm>
                            <a:off x="0" y="0"/>
                            <a:ext cx="84455" cy="151765"/>
                          </w14:xfrm>
                        </w14:contentPart>
                      </mc:Choice>
                    </mc:AlternateContent>
                  </a:graphicData>
                </a:graphic>
              </wp:anchor>
            </w:drawing>
          </mc:Choice>
          <mc:Fallback>
            <w:pict>
              <v:shape id="_x0000_s1026" o:spid="_x0000_s1026" o:spt="75" style="position:absolute;left:0pt;margin-left:202.25pt;margin-top:244.1pt;height:11.95pt;width:6.65pt;mso-position-horizontal-relative:char;mso-position-vertical-relative:line;z-index:251687936;mso-width-relative:page;mso-height-relative:page;" coordsize="21600,21600" o:gfxdata="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">
                <v:imagedata r:id="rId65" o:title=""/>
                <o:lock v:ext="edit"/>
              </v:shape>
            </w:pict>
          </mc:Fallback>
        </mc:AlternateContent>
      </w:r>
      <w:r>
        <mc:AlternateContent>
          <mc:Choice Requires="wps">
            <w:drawing>
              <wp:anchor distT="0" distB="0" distL="114300" distR="114300" simplePos="0" relativeHeight="251688960" behindDoc="0" locked="0" layoutInCell="1" allowOverlap="1">
                <wp:simplePos x="0" y="0"/>
                <wp:positionH relativeFrom="character">
                  <wp:posOffset>1953895</wp:posOffset>
                </wp:positionH>
                <wp:positionV relativeFrom="line">
                  <wp:posOffset>3374390</wp:posOffset>
                </wp:positionV>
                <wp:extent cx="113665" cy="164465"/>
                <wp:effectExtent l="4445" t="4445" r="19050" b="13970"/>
                <wp:wrapNone/>
                <wp:docPr id="130" name="墨迹 130"/>
                <wp:cNvGraphicFramePr/>
                <a:graphic xmlns:a="http://schemas.openxmlformats.org/drawingml/2006/main">
                  <a:graphicData uri="http://schemas.microsoft.com/office/word/2010/wordprocessingInk">
                    <mc:AlternateContent xmlns:a14="http://schemas.microsoft.com/office/drawing/2010/main">
                      <mc:Choice Requires="a14">
                        <w14:contentPart bwMode="clr" r:id="rId66">
                          <w14:nvContentPartPr>
                            <w14:cNvPr id="130" name="墨迹 130"/>
                            <w14:cNvContentPartPr/>
                          </w14:nvContentPartPr>
                          <w14:xfrm>
                            <a:off x="0" y="0"/>
                            <a:ext cx="113665" cy="164465"/>
                          </w14:xfrm>
                        </w14:contentPart>
                      </mc:Choice>
                    </mc:AlternateContent>
                  </a:graphicData>
                </a:graphic>
              </wp:anchor>
            </w:drawing>
          </mc:Choice>
          <mc:Fallback>
            <w:pict>
              <v:shape id="_x0000_s1026" o:spid="_x0000_s1026" o:spt="75" style="position:absolute;left:0pt;margin-left:153.85pt;margin-top:265.7pt;height:12.95pt;width:8.95pt;mso-position-horizontal-relative:char;mso-position-vertical-relative:line;z-index:251688960;mso-width-relative:page;mso-height-relative:page;" coordsize="21600,21600" o:gfxdata="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">
                <v:imagedata r:id="rId67" o:title=""/>
                <o:lock v:ext="edit"/>
              </v:shape>
            </w:pict>
          </mc:Fallback>
        </mc:AlternateContent>
      </w:r>
      <w:r>
        <mc:AlternateContent>
          <mc:Choice Requires="wps">
            <w:drawing>
              <wp:anchor distT="0" distB="0" distL="114300" distR="114300" simplePos="0" relativeHeight="251689984" behindDoc="0" locked="0" layoutInCell="1" allowOverlap="1">
                <wp:simplePos x="0" y="0"/>
                <wp:positionH relativeFrom="character">
                  <wp:posOffset>3355340</wp:posOffset>
                </wp:positionH>
                <wp:positionV relativeFrom="line">
                  <wp:posOffset>2149475</wp:posOffset>
                </wp:positionV>
                <wp:extent cx="66675" cy="237490"/>
                <wp:effectExtent l="4445" t="4445" r="5080" b="17145"/>
                <wp:wrapNone/>
                <wp:docPr id="132" name="墨迹 132"/>
                <wp:cNvGraphicFramePr/>
                <a:graphic xmlns:a="http://schemas.openxmlformats.org/drawingml/2006/main">
                  <a:graphicData uri="http://schemas.microsoft.com/office/word/2010/wordprocessingInk">
                    <mc:AlternateContent xmlns:a14="http://schemas.microsoft.com/office/drawing/2010/main">
                      <mc:Choice Requires="a14">
                        <w14:contentPart bwMode="clr" r:id="rId68">
                          <w14:nvContentPartPr>
                            <w14:cNvPr id="132" name="墨迹 132"/>
                            <w14:cNvContentPartPr/>
                          </w14:nvContentPartPr>
                          <w14:xfrm>
                            <a:off x="0" y="0"/>
                            <a:ext cx="66675" cy="237490"/>
                          </w14:xfrm>
                        </w14:contentPart>
                      </mc:Choice>
                    </mc:AlternateContent>
                  </a:graphicData>
                </a:graphic>
              </wp:anchor>
            </w:drawing>
          </mc:Choice>
          <mc:Fallback>
            <w:pict>
              <v:shape id="_x0000_s1026" o:spid="_x0000_s1026" o:spt="75" style="position:absolute;left:0pt;margin-left:264.2pt;margin-top:169.25pt;height:18.7pt;width:5.25pt;mso-position-horizontal-relative:char;mso-position-vertical-relative:line;z-index:251689984;mso-width-relative:page;mso-height-relative:page;" coordsize="21600,21600" o:gfxdata="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">
                <v:imagedata r:id="rId69" o:title=""/>
                <o:lock v:ext="edit"/>
              </v:shape>
            </w:pict>
          </mc:Fallback>
        </mc:AlternateContent>
      </w:r>
      <w:r>
        <mc:AlternateContent>
          <mc:Choice Requires="wps">
            <w:drawing>
              <wp:anchor distT="0" distB="0" distL="114300" distR="114300" simplePos="0" relativeHeight="251691008" behindDoc="0" locked="0" layoutInCell="1" allowOverlap="1">
                <wp:simplePos x="0" y="0"/>
                <wp:positionH relativeFrom="character">
                  <wp:posOffset>2320290</wp:posOffset>
                </wp:positionH>
                <wp:positionV relativeFrom="line">
                  <wp:posOffset>2267585</wp:posOffset>
                </wp:positionV>
                <wp:extent cx="91440" cy="154305"/>
                <wp:effectExtent l="5080" t="4445" r="10160" b="8890"/>
                <wp:wrapNone/>
                <wp:docPr id="108" name="墨迹 108"/>
                <wp:cNvGraphicFramePr/>
                <a:graphic xmlns:a="http://schemas.openxmlformats.org/drawingml/2006/main">
                  <a:graphicData uri="http://schemas.microsoft.com/office/word/2010/wordprocessingInk">
                    <mc:AlternateContent xmlns:a14="http://schemas.microsoft.com/office/drawing/2010/main">
                      <mc:Choice Requires="a14">
                        <w14:contentPart bwMode="clr" r:id="rId70">
                          <w14:nvContentPartPr>
                            <w14:cNvPr id="108" name="墨迹 108"/>
                            <w14:cNvContentPartPr/>
                          </w14:nvContentPartPr>
                          <w14:xfrm>
                            <a:off x="0" y="0"/>
                            <a:ext cx="91440" cy="154305"/>
                          </w14:xfrm>
                        </w14:contentPart>
                      </mc:Choice>
                    </mc:AlternateContent>
                  </a:graphicData>
                </a:graphic>
              </wp:anchor>
            </w:drawing>
          </mc:Choice>
          <mc:Fallback>
            <w:pict>
              <v:shape id="_x0000_s1026" o:spid="_x0000_s1026" o:spt="75" style="position:absolute;left:0pt;margin-left:182.7pt;margin-top:178.55pt;height:12.15pt;width:7.2pt;mso-position-horizontal-relative:char;mso-position-vertical-relative:line;z-index:251691008;mso-width-relative:page;mso-height-relative:page;" coordsize="21600,21600" o:gfxdata="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">
                <v:imagedata r:id="rId71" o:title=""/>
                <o:lock v:ext="edit"/>
              </v:shape>
            </w:pict>
          </mc:Fallback>
        </mc:AlternateContent>
      </w:r>
      <w:r>
        <mc:AlternateContent>
          <mc:Choice Requires="wps">
            <w:drawing>
              <wp:anchor distT="0" distB="0" distL="114300" distR="114300" simplePos="0" relativeHeight="251692032" behindDoc="0" locked="0" layoutInCell="1" allowOverlap="1">
                <wp:simplePos x="0" y="0"/>
                <wp:positionH relativeFrom="character">
                  <wp:posOffset>1701165</wp:posOffset>
                </wp:positionH>
                <wp:positionV relativeFrom="line">
                  <wp:posOffset>2752725</wp:posOffset>
                </wp:positionV>
                <wp:extent cx="31750" cy="177165"/>
                <wp:effectExtent l="4445" t="4445" r="9525" b="16510"/>
                <wp:wrapNone/>
                <wp:docPr id="107" name="墨迹 107"/>
                <wp:cNvGraphicFramePr/>
                <a:graphic xmlns:a="http://schemas.openxmlformats.org/drawingml/2006/main">
                  <a:graphicData uri="http://schemas.microsoft.com/office/word/2010/wordprocessingInk">
                    <mc:AlternateContent xmlns:a14="http://schemas.microsoft.com/office/drawing/2010/main">
                      <mc:Choice Requires="a14">
                        <w14:contentPart bwMode="clr" r:id="rId72">
                          <w14:nvContentPartPr>
                            <w14:cNvPr id="107" name="墨迹 107"/>
                            <w14:cNvContentPartPr/>
                          </w14:nvContentPartPr>
                          <w14:xfrm>
                            <a:off x="0" y="0"/>
                            <a:ext cx="31750" cy="177165"/>
                          </w14:xfrm>
                        </w14:contentPart>
                      </mc:Choice>
                    </mc:AlternateContent>
                  </a:graphicData>
                </a:graphic>
              </wp:anchor>
            </w:drawing>
          </mc:Choice>
          <mc:Fallback>
            <w:pict>
              <v:shape id="_x0000_s1026" o:spid="_x0000_s1026" o:spt="75" style="position:absolute;left:0pt;margin-left:133.95pt;margin-top:216.75pt;height:13.95pt;width:2.5pt;mso-position-horizontal-relative:char;mso-position-vertical-relative:line;z-index:251692032;mso-width-relative:page;mso-height-relative:page;" coordsize="21600,21600" o:gfxdata="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">
                <v:imagedata r:id="rId73" o:title=""/>
                <o:lock v:ext="edit"/>
              </v:shape>
            </w:pict>
          </mc:Fallback>
        </mc:AlternateContent>
      </w:r>
      <w:r>
        <mc:AlternateContent>
          <mc:Choice Requires="wps">
            <w:drawing>
              <wp:anchor distT="0" distB="0" distL="114300" distR="114300" simplePos="0" relativeHeight="251693056" behindDoc="0" locked="0" layoutInCell="1" allowOverlap="1">
                <wp:simplePos x="0" y="0"/>
                <wp:positionH relativeFrom="character">
                  <wp:posOffset>2729230</wp:posOffset>
                </wp:positionH>
                <wp:positionV relativeFrom="line">
                  <wp:posOffset>2797810</wp:posOffset>
                </wp:positionV>
                <wp:extent cx="18415" cy="173990"/>
                <wp:effectExtent l="4445" t="4445" r="7620" b="4445"/>
                <wp:wrapNone/>
                <wp:docPr id="109" name="墨迹 109"/>
                <wp:cNvGraphicFramePr/>
                <a:graphic xmlns:a="http://schemas.openxmlformats.org/drawingml/2006/main">
                  <a:graphicData uri="http://schemas.microsoft.com/office/word/2010/wordprocessingInk">
                    <mc:AlternateContent xmlns:a14="http://schemas.microsoft.com/office/drawing/2010/main">
                      <mc:Choice Requires="a14">
                        <w14:contentPart bwMode="clr" r:id="rId74">
                          <w14:nvContentPartPr>
                            <w14:cNvPr id="109" name="墨迹 109"/>
                            <w14:cNvContentPartPr/>
                          </w14:nvContentPartPr>
                          <w14:xfrm>
                            <a:off x="0" y="0"/>
                            <a:ext cx="18415" cy="173990"/>
                          </w14:xfrm>
                        </w14:contentPart>
                      </mc:Choice>
                    </mc:AlternateContent>
                  </a:graphicData>
                </a:graphic>
              </wp:anchor>
            </w:drawing>
          </mc:Choice>
          <mc:Fallback>
            <w:pict>
              <v:shape id="_x0000_s1026" o:spid="_x0000_s1026" o:spt="75" style="position:absolute;left:0pt;margin-left:214.9pt;margin-top:220.3pt;height:13.7pt;width:1.45pt;mso-position-horizontal-relative:char;mso-position-vertical-relative:line;z-index:251693056;mso-width-relative:page;mso-height-relative:page;" coordsize="21600,21600" o:gfxdata="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">
                <v:imagedata r:id="rId75" o:title=""/>
                <o:lock v:ext="edit"/>
              </v:shape>
            </w:pict>
          </mc:Fallback>
        </mc:AlternateContent>
      </w:r>
      <w:r>
        <mc:AlternateContent>
          <mc:Choice Requires="wps">
            <w:drawing>
              <wp:anchor distT="0" distB="0" distL="114300" distR="114300" simplePos="0" relativeHeight="251694080" behindDoc="0" locked="0" layoutInCell="1" allowOverlap="1">
                <wp:simplePos x="0" y="0"/>
                <wp:positionH relativeFrom="character">
                  <wp:posOffset>2914015</wp:posOffset>
                </wp:positionH>
                <wp:positionV relativeFrom="line">
                  <wp:posOffset>2758440</wp:posOffset>
                </wp:positionV>
                <wp:extent cx="136525" cy="214630"/>
                <wp:effectExtent l="4445" t="4445" r="11430" b="9525"/>
                <wp:wrapNone/>
                <wp:docPr id="96" name="墨迹 96"/>
                <wp:cNvGraphicFramePr/>
                <a:graphic xmlns:a="http://schemas.openxmlformats.org/drawingml/2006/main">
                  <a:graphicData uri="http://schemas.microsoft.com/office/word/2010/wordprocessingInk">
                    <mc:AlternateContent xmlns:a14="http://schemas.microsoft.com/office/drawing/2010/main">
                      <mc:Choice Requires="a14">
                        <w14:contentPart bwMode="clr" r:id="rId76">
                          <w14:nvContentPartPr>
                            <w14:cNvPr id="96" name="墨迹 96"/>
                            <w14:cNvContentPartPr/>
                          </w14:nvContentPartPr>
                          <w14:xfrm>
                            <a:off x="0" y="0"/>
                            <a:ext cx="136525" cy="214630"/>
                          </w14:xfrm>
                        </w14:contentPart>
                      </mc:Choice>
                    </mc:AlternateContent>
                  </a:graphicData>
                </a:graphic>
              </wp:anchor>
            </w:drawing>
          </mc:Choice>
          <mc:Fallback>
            <w:pict>
              <v:shape id="_x0000_s1026" o:spid="_x0000_s1026" o:spt="75" style="position:absolute;left:0pt;margin-left:229.45pt;margin-top:217.2pt;height:16.9pt;width:10.75pt;mso-position-horizontal-relative:char;mso-position-vertical-relative:line;z-index:251694080;mso-width-relative:page;mso-height-relative:page;" coordsize="21600,21600" o:gfxdata="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">
                <v:imagedata r:id="rId77" o:title=""/>
                <o:lock v:ext="edit"/>
              </v:shape>
            </w:pict>
          </mc:Fallback>
        </mc:AlternateContent>
      </w:r>
      <w:r>
        <mc:AlternateContent>
          <mc:Choice Requires="wps">
            <w:drawing>
              <wp:anchor distT="0" distB="0" distL="114300" distR="114300" simplePos="0" relativeHeight="251695104" behindDoc="0" locked="0" layoutInCell="1" allowOverlap="1">
                <wp:simplePos x="0" y="0"/>
                <wp:positionH relativeFrom="character">
                  <wp:posOffset>3235325</wp:posOffset>
                </wp:positionH>
                <wp:positionV relativeFrom="line">
                  <wp:posOffset>3243580</wp:posOffset>
                </wp:positionV>
                <wp:extent cx="158750" cy="81915"/>
                <wp:effectExtent l="4445" t="4445" r="4445" b="5080"/>
                <wp:wrapNone/>
                <wp:docPr id="99" name="墨迹 99"/>
                <wp:cNvGraphicFramePr/>
                <a:graphic xmlns:a="http://schemas.openxmlformats.org/drawingml/2006/main">
                  <a:graphicData uri="http://schemas.microsoft.com/office/word/2010/wordprocessingInk">
                    <mc:AlternateContent xmlns:a14="http://schemas.microsoft.com/office/drawing/2010/main">
                      <mc:Choice Requires="a14">
                        <w14:contentPart bwMode="clr" r:id="rId78">
                          <w14:nvContentPartPr>
                            <w14:cNvPr id="99" name="墨迹 99"/>
                            <w14:cNvContentPartPr/>
                          </w14:nvContentPartPr>
                          <w14:xfrm>
                            <a:off x="0" y="0"/>
                            <a:ext cx="158750" cy="81915"/>
                          </w14:xfrm>
                        </w14:contentPart>
                      </mc:Choice>
                    </mc:AlternateContent>
                  </a:graphicData>
                </a:graphic>
              </wp:anchor>
            </w:drawing>
          </mc:Choice>
          <mc:Fallback>
            <w:pict>
              <v:shape id="_x0000_s1026" o:spid="_x0000_s1026" o:spt="75" style="position:absolute;left:0pt;margin-left:254.75pt;margin-top:255.4pt;height:6.45pt;width:12.5pt;mso-position-horizontal-relative:char;mso-position-vertical-relative:line;z-index:251695104;mso-width-relative:page;mso-height-relative:page;" coordsize="21600,21600" o:gfxdata="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">
                <v:imagedata r:id="rId79" o:title=""/>
                <o:lock v:ext="edit"/>
              </v:shape>
            </w:pict>
          </mc:Fallback>
        </mc:AlternateContent>
      </w:r>
      <w:r>
        <mc:AlternateContent>
          <mc:Choice Requires="wps">
            <w:drawing>
              <wp:anchor distT="0" distB="0" distL="114300" distR="114300" simplePos="0" relativeHeight="251696128" behindDoc="0" locked="0" layoutInCell="1" allowOverlap="1">
                <wp:simplePos x="0" y="0"/>
                <wp:positionH relativeFrom="character">
                  <wp:posOffset>1536700</wp:posOffset>
                </wp:positionH>
                <wp:positionV relativeFrom="line">
                  <wp:posOffset>2421890</wp:posOffset>
                </wp:positionV>
                <wp:extent cx="92075" cy="155575"/>
                <wp:effectExtent l="4445" t="5080" r="10160" b="6985"/>
                <wp:wrapNone/>
                <wp:docPr id="92" name="墨迹 92"/>
                <wp:cNvGraphicFramePr/>
                <a:graphic xmlns:a="http://schemas.openxmlformats.org/drawingml/2006/main">
                  <a:graphicData uri="http://schemas.microsoft.com/office/word/2010/wordprocessingInk">
                    <mc:AlternateContent xmlns:a14="http://schemas.microsoft.com/office/drawing/2010/main">
                      <mc:Choice Requires="a14">
                        <w14:contentPart bwMode="clr" r:id="rId80">
                          <w14:nvContentPartPr>
                            <w14:cNvPr id="92" name="墨迹 92"/>
                            <w14:cNvContentPartPr/>
                          </w14:nvContentPartPr>
                          <w14:xfrm>
                            <a:off x="0" y="0"/>
                            <a:ext cx="92075" cy="155575"/>
                          </w14:xfrm>
                        </w14:contentPart>
                      </mc:Choice>
                    </mc:AlternateContent>
                  </a:graphicData>
                </a:graphic>
              </wp:anchor>
            </w:drawing>
          </mc:Choice>
          <mc:Fallback>
            <w:pict>
              <v:shape id="_x0000_s1026" o:spid="_x0000_s1026" o:spt="75" style="position:absolute;left:0pt;margin-left:121pt;margin-top:190.7pt;height:12.25pt;width:7.25pt;mso-position-horizontal-relative:char;mso-position-vertical-relative:line;z-index:251696128;mso-width-relative:page;mso-height-relative:page;" coordsize="21600,21600" o:gfxdata="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">
                <v:imagedata r:id="rId81" o:title=""/>
                <o:lock v:ext="edit"/>
              </v:shape>
            </w:pict>
          </mc:Fallback>
        </mc:AlternateContent>
      </w:r>
      <w:r>
        <mc:AlternateContent>
          <mc:Choice Requires="wps">
            <w:drawing>
              <wp:anchor distT="0" distB="0" distL="114300" distR="114300" simplePos="0" relativeHeight="251697152" behindDoc="0" locked="0" layoutInCell="1" allowOverlap="1">
                <wp:simplePos x="0" y="0"/>
                <wp:positionH relativeFrom="character">
                  <wp:posOffset>2226310</wp:posOffset>
                </wp:positionH>
                <wp:positionV relativeFrom="line">
                  <wp:posOffset>2065020</wp:posOffset>
                </wp:positionV>
                <wp:extent cx="73660" cy="149225"/>
                <wp:effectExtent l="4445" t="5080" r="13335" b="13335"/>
                <wp:wrapNone/>
                <wp:docPr id="106" name="墨迹 106"/>
                <wp:cNvGraphicFramePr/>
                <a:graphic xmlns:a="http://schemas.openxmlformats.org/drawingml/2006/main">
                  <a:graphicData uri="http://schemas.microsoft.com/office/word/2010/wordprocessingInk">
                    <mc:AlternateContent xmlns:a14="http://schemas.microsoft.com/office/drawing/2010/main">
                      <mc:Choice Requires="a14">
                        <w14:contentPart bwMode="clr" r:id="rId82">
                          <w14:nvContentPartPr>
                            <w14:cNvPr id="106" name="墨迹 106"/>
                            <w14:cNvContentPartPr/>
                          </w14:nvContentPartPr>
                          <w14:xfrm>
                            <a:off x="0" y="0"/>
                            <a:ext cx="73660" cy="149225"/>
                          </w14:xfrm>
                        </w14:contentPart>
                      </mc:Choice>
                    </mc:AlternateContent>
                  </a:graphicData>
                </a:graphic>
              </wp:anchor>
            </w:drawing>
          </mc:Choice>
          <mc:Fallback>
            <w:pict>
              <v:shape id="_x0000_s1026" o:spid="_x0000_s1026" o:spt="75" style="position:absolute;left:0pt;margin-left:175.3pt;margin-top:162.6pt;height:11.75pt;width:5.8pt;mso-position-horizontal-relative:char;mso-position-vertical-relative:line;z-index:251697152;mso-width-relative:page;mso-height-relative:page;" coordsize="21600,21600" o:gfxdata="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">
                <v:imagedata r:id="rId83" o:title=""/>
                <o:lock v:ext="edit"/>
              </v:shape>
            </w:pict>
          </mc:Fallback>
        </mc:AlternateContent>
      </w:r>
      <w:r>
        <mc:AlternateContent>
          <mc:Choice Requires="wps">
            <w:drawing>
              <wp:anchor distT="0" distB="0" distL="114300" distR="114300" simplePos="0" relativeHeight="251698176" behindDoc="0" locked="0" layoutInCell="1" allowOverlap="1">
                <wp:simplePos x="0" y="0"/>
                <wp:positionH relativeFrom="character">
                  <wp:posOffset>3304540</wp:posOffset>
                </wp:positionH>
                <wp:positionV relativeFrom="line">
                  <wp:posOffset>1949450</wp:posOffset>
                </wp:positionV>
                <wp:extent cx="83820" cy="130175"/>
                <wp:effectExtent l="4445" t="5715" r="18415" b="16510"/>
                <wp:wrapNone/>
                <wp:docPr id="91" name="墨迹 91"/>
                <wp:cNvGraphicFramePr/>
                <a:graphic xmlns:a="http://schemas.openxmlformats.org/drawingml/2006/main">
                  <a:graphicData uri="http://schemas.microsoft.com/office/word/2010/wordprocessingInk">
                    <mc:AlternateContent xmlns:a14="http://schemas.microsoft.com/office/drawing/2010/main">
                      <mc:Choice Requires="a14">
                        <w14:contentPart bwMode="clr" r:id="rId84">
                          <w14:nvContentPartPr>
                            <w14:cNvPr id="91" name="墨迹 91"/>
                            <w14:cNvContentPartPr/>
                          </w14:nvContentPartPr>
                          <w14:xfrm>
                            <a:off x="0" y="0"/>
                            <a:ext cx="83820" cy="130175"/>
                          </w14:xfrm>
                        </w14:contentPart>
                      </mc:Choice>
                    </mc:AlternateContent>
                  </a:graphicData>
                </a:graphic>
              </wp:anchor>
            </w:drawing>
          </mc:Choice>
          <mc:Fallback>
            <w:pict>
              <v:shape id="_x0000_s1026" o:spid="_x0000_s1026" o:spt="75" style="position:absolute;left:0pt;margin-left:260.2pt;margin-top:153.5pt;height:10.25pt;width:6.6pt;mso-position-horizontal-relative:char;mso-position-vertical-relative:line;z-index:251698176;mso-width-relative:page;mso-height-relative:page;" coordsize="21600,21600" o:gfxdata="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">
                <v:imagedata r:id="rId85" o:title=""/>
                <o:lock v:ext="edit"/>
              </v:shape>
            </w:pict>
          </mc:Fallback>
        </mc:AlternateContent>
      </w:r>
      <w:r>
        <mc:AlternateContent>
          <mc:Choice Requires="wps">
            <w:drawing>
              <wp:anchor distT="0" distB="0" distL="114300" distR="114300" simplePos="0" relativeHeight="251699200" behindDoc="0" locked="0" layoutInCell="1" allowOverlap="1">
                <wp:simplePos x="0" y="0"/>
                <wp:positionH relativeFrom="character">
                  <wp:posOffset>3136265</wp:posOffset>
                </wp:positionH>
                <wp:positionV relativeFrom="line">
                  <wp:posOffset>2831465</wp:posOffset>
                </wp:positionV>
                <wp:extent cx="8255" cy="125730"/>
                <wp:effectExtent l="4445" t="4445" r="17780" b="6985"/>
                <wp:wrapNone/>
                <wp:docPr id="93" name="墨迹 93"/>
                <wp:cNvGraphicFramePr/>
                <a:graphic xmlns:a="http://schemas.openxmlformats.org/drawingml/2006/main">
                  <a:graphicData uri="http://schemas.microsoft.com/office/word/2010/wordprocessingInk">
                    <mc:AlternateContent xmlns:a14="http://schemas.microsoft.com/office/drawing/2010/main">
                      <mc:Choice Requires="a14">
                        <w14:contentPart bwMode="clr" r:id="rId86">
                          <w14:nvContentPartPr>
                            <w14:cNvPr id="93" name="墨迹 93"/>
                            <w14:cNvContentPartPr/>
                          </w14:nvContentPartPr>
                          <w14:xfrm>
                            <a:off x="0" y="0"/>
                            <a:ext cx="8255" cy="125730"/>
                          </w14:xfrm>
                        </w14:contentPart>
                      </mc:Choice>
                    </mc:AlternateContent>
                  </a:graphicData>
                </a:graphic>
              </wp:anchor>
            </w:drawing>
          </mc:Choice>
          <mc:Fallback>
            <w:pict>
              <v:shape id="_x0000_s1026" o:spid="_x0000_s1026" o:spt="75" style="position:absolute;left:0pt;margin-left:246.95pt;margin-top:222.95pt;height:9.9pt;width:0.65pt;mso-position-horizontal-relative:char;mso-position-vertical-relative:line;z-index:251699200;mso-width-relative:page;mso-height-relative:page;" coordsize="21600,21600" o:gfxdata="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">
                <v:imagedata r:id="rId87" o:title=""/>
                <o:lock v:ext="edit"/>
              </v:shape>
            </w:pict>
          </mc:Fallback>
        </mc:AlternateContent>
      </w:r>
      <w:r>
        <mc:AlternateContent>
          <mc:Choice Requires="wps">
            <w:drawing>
              <wp:anchor distT="0" distB="0" distL="114300" distR="114300" simplePos="0" relativeHeight="251700224" behindDoc="0" locked="0" layoutInCell="1" allowOverlap="1">
                <wp:simplePos x="0" y="0"/>
                <wp:positionH relativeFrom="character">
                  <wp:posOffset>4076700</wp:posOffset>
                </wp:positionH>
                <wp:positionV relativeFrom="line">
                  <wp:posOffset>2673985</wp:posOffset>
                </wp:positionV>
                <wp:extent cx="234315" cy="539115"/>
                <wp:effectExtent l="4445" t="4445" r="5080" b="5080"/>
                <wp:wrapNone/>
                <wp:docPr id="102" name="墨迹 102"/>
                <wp:cNvGraphicFramePr/>
                <a:graphic xmlns:a="http://schemas.openxmlformats.org/drawingml/2006/main">
                  <a:graphicData uri="http://schemas.microsoft.com/office/word/2010/wordprocessingInk">
                    <mc:AlternateContent xmlns:a14="http://schemas.microsoft.com/office/drawing/2010/main">
                      <mc:Choice Requires="a14">
                        <w14:contentPart bwMode="clr" r:id="rId88">
                          <w14:nvContentPartPr>
                            <w14:cNvPr id="102" name="墨迹 102"/>
                            <w14:cNvContentPartPr/>
                          </w14:nvContentPartPr>
                          <w14:xfrm>
                            <a:off x="0" y="0"/>
                            <a:ext cx="234315" cy="539115"/>
                          </w14:xfrm>
                        </w14:contentPart>
                      </mc:Choice>
                    </mc:AlternateContent>
                  </a:graphicData>
                </a:graphic>
              </wp:anchor>
            </w:drawing>
          </mc:Choice>
          <mc:Fallback>
            <w:pict>
              <v:shape id="_x0000_s1026" o:spid="_x0000_s1026" o:spt="75" style="position:absolute;left:0pt;margin-left:321pt;margin-top:210.55pt;height:42.45pt;width:18.45pt;mso-position-horizontal-relative:char;mso-position-vertical-relative:line;z-index:251700224;mso-width-relative:page;mso-height-relative:page;" coordsize="21600,21600" o:gfxdata="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">
                <v:imagedata r:id="rId89" o:title=""/>
                <o:lock v:ext="edit"/>
              </v:shape>
            </w:pict>
          </mc:Fallback>
        </mc:AlternateContent>
      </w:r>
      <w:r>
        <mc:AlternateContent>
          <mc:Choice Requires="wps">
            <w:drawing>
              <wp:anchor distT="0" distB="0" distL="114300" distR="114300" simplePos="0" relativeHeight="251701248" behindDoc="0" locked="0" layoutInCell="1" allowOverlap="1">
                <wp:simplePos x="0" y="0"/>
                <wp:positionH relativeFrom="character">
                  <wp:posOffset>3906520</wp:posOffset>
                </wp:positionH>
                <wp:positionV relativeFrom="line">
                  <wp:posOffset>3654425</wp:posOffset>
                </wp:positionV>
                <wp:extent cx="83185" cy="135890"/>
                <wp:effectExtent l="4445" t="4445" r="3810" b="12065"/>
                <wp:wrapNone/>
                <wp:docPr id="94" name="墨迹 94"/>
                <wp:cNvGraphicFramePr/>
                <a:graphic xmlns:a="http://schemas.openxmlformats.org/drawingml/2006/main">
                  <a:graphicData uri="http://schemas.microsoft.com/office/word/2010/wordprocessingInk">
                    <mc:AlternateContent xmlns:a14="http://schemas.microsoft.com/office/drawing/2010/main">
                      <mc:Choice Requires="a14">
                        <w14:contentPart bwMode="clr" r:id="rId90">
                          <w14:nvContentPartPr>
                            <w14:cNvPr id="94" name="墨迹 94"/>
                            <w14:cNvContentPartPr/>
                          </w14:nvContentPartPr>
                          <w14:xfrm>
                            <a:off x="0" y="0"/>
                            <a:ext cx="83185" cy="135890"/>
                          </w14:xfrm>
                        </w14:contentPart>
                      </mc:Choice>
                    </mc:AlternateContent>
                  </a:graphicData>
                </a:graphic>
              </wp:anchor>
            </w:drawing>
          </mc:Choice>
          <mc:Fallback>
            <w:pict>
              <v:shape id="_x0000_s1026" o:spid="_x0000_s1026" o:spt="75" style="position:absolute;left:0pt;margin-left:307.6pt;margin-top:287.75pt;height:10.7pt;width:6.55pt;mso-position-horizontal-relative:char;mso-position-vertical-relative:line;z-index:251701248;mso-width-relative:page;mso-height-relative:page;" coordsize="21600,21600" o:gfxdata="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">
                <v:imagedata r:id="rId91" o:title=""/>
                <o:lock v:ext="edit"/>
              </v:shape>
            </w:pict>
          </mc:Fallback>
        </mc:AlternateContent>
      </w:r>
      <w:r>
        <mc:AlternateContent>
          <mc:Choice Requires="wps">
            <w:drawing>
              <wp:anchor distT="0" distB="0" distL="114300" distR="114300" simplePos="0" relativeHeight="251702272" behindDoc="0" locked="0" layoutInCell="1" allowOverlap="1">
                <wp:simplePos x="0" y="0"/>
                <wp:positionH relativeFrom="character">
                  <wp:posOffset>4487545</wp:posOffset>
                </wp:positionH>
                <wp:positionV relativeFrom="line">
                  <wp:posOffset>3623310</wp:posOffset>
                </wp:positionV>
                <wp:extent cx="123825" cy="161290"/>
                <wp:effectExtent l="4445" t="4445" r="8890" b="17145"/>
                <wp:wrapNone/>
                <wp:docPr id="98" name="墨迹 98"/>
                <wp:cNvGraphicFramePr/>
                <a:graphic xmlns:a="http://schemas.openxmlformats.org/drawingml/2006/main">
                  <a:graphicData uri="http://schemas.microsoft.com/office/word/2010/wordprocessingInk">
                    <mc:AlternateContent xmlns:a14="http://schemas.microsoft.com/office/drawing/2010/main">
                      <mc:Choice Requires="a14">
                        <w14:contentPart bwMode="clr" r:id="rId92">
                          <w14:nvContentPartPr>
                            <w14:cNvPr id="98" name="墨迹 98"/>
                            <w14:cNvContentPartPr/>
                          </w14:nvContentPartPr>
                          <w14:xfrm>
                            <a:off x="0" y="0"/>
                            <a:ext cx="123825" cy="161290"/>
                          </w14:xfrm>
                        </w14:contentPart>
                      </mc:Choice>
                    </mc:AlternateContent>
                  </a:graphicData>
                </a:graphic>
              </wp:anchor>
            </w:drawing>
          </mc:Choice>
          <mc:Fallback>
            <w:pict>
              <v:shape id="_x0000_s1026" o:spid="_x0000_s1026" o:spt="75" style="position:absolute;left:0pt;margin-left:353.35pt;margin-top:285.3pt;height:12.7pt;width:9.75pt;mso-position-horizontal-relative:char;mso-position-vertical-relative:line;z-index:251702272;mso-width-relative:page;mso-height-relative:page;" coordsize="21600,21600" o:gfxdata="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">
                <v:imagedata r:id="rId93" o:title=""/>
                <o:lock v:ext="edit"/>
              </v:shape>
            </w:pict>
          </mc:Fallback>
        </mc:AlternateContent>
      </w:r>
      <w:r>
        <mc:AlternateContent>
          <mc:Choice Requires="wps">
            <w:drawing>
              <wp:anchor distT="0" distB="0" distL="114300" distR="114300" simplePos="0" relativeHeight="251703296" behindDoc="0" locked="0" layoutInCell="1" allowOverlap="1">
                <wp:simplePos x="0" y="0"/>
                <wp:positionH relativeFrom="character">
                  <wp:posOffset>3472180</wp:posOffset>
                </wp:positionH>
                <wp:positionV relativeFrom="line">
                  <wp:posOffset>4100830</wp:posOffset>
                </wp:positionV>
                <wp:extent cx="134620" cy="146685"/>
                <wp:effectExtent l="4445" t="4445" r="13335" b="16510"/>
                <wp:wrapNone/>
                <wp:docPr id="95" name="墨迹 95"/>
                <wp:cNvGraphicFramePr/>
                <a:graphic xmlns:a="http://schemas.openxmlformats.org/drawingml/2006/main">
                  <a:graphicData uri="http://schemas.microsoft.com/office/word/2010/wordprocessingInk">
                    <mc:AlternateContent xmlns:a14="http://schemas.microsoft.com/office/drawing/2010/main">
                      <mc:Choice Requires="a14">
                        <w14:contentPart bwMode="clr" r:id="rId94">
                          <w14:nvContentPartPr>
                            <w14:cNvPr id="95" name="墨迹 95"/>
                            <w14:cNvContentPartPr/>
                          </w14:nvContentPartPr>
                          <w14:xfrm>
                            <a:off x="0" y="0"/>
                            <a:ext cx="134620" cy="146685"/>
                          </w14:xfrm>
                        </w14:contentPart>
                      </mc:Choice>
                    </mc:AlternateContent>
                  </a:graphicData>
                </a:graphic>
              </wp:anchor>
            </w:drawing>
          </mc:Choice>
          <mc:Fallback>
            <w:pict>
              <v:shape id="_x0000_s1026" o:spid="_x0000_s1026" o:spt="75" style="position:absolute;left:0pt;margin-left:273.4pt;margin-top:322.9pt;height:11.55pt;width:10.6pt;mso-position-horizontal-relative:char;mso-position-vertical-relative:line;z-index:251703296;mso-width-relative:page;mso-height-relative:page;" coordsize="21600,21600" o:gfxdata="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">
                <v:imagedata r:id="rId95" o:title=""/>
                <o:lock v:ext="edit"/>
              </v:shape>
            </w:pict>
          </mc:Fallback>
        </mc:AlternateContent>
      </w:r>
      <w:r>
        <mc:AlternateContent>
          <mc:Choice Requires="wps">
            <w:drawing>
              <wp:anchor distT="0" distB="0" distL="114300" distR="114300" simplePos="0" relativeHeight="251704320" behindDoc="0" locked="0" layoutInCell="1" allowOverlap="1">
                <wp:simplePos x="0" y="0"/>
                <wp:positionH relativeFrom="character">
                  <wp:posOffset>3157855</wp:posOffset>
                </wp:positionH>
                <wp:positionV relativeFrom="line">
                  <wp:posOffset>3485515</wp:posOffset>
                </wp:positionV>
                <wp:extent cx="91440" cy="123825"/>
                <wp:effectExtent l="4445" t="5715" r="10795" b="7620"/>
                <wp:wrapNone/>
                <wp:docPr id="100" name="墨迹 100"/>
                <wp:cNvGraphicFramePr/>
                <a:graphic xmlns:a="http://schemas.openxmlformats.org/drawingml/2006/main">
                  <a:graphicData uri="http://schemas.microsoft.com/office/word/2010/wordprocessingInk">
                    <mc:AlternateContent xmlns:a14="http://schemas.microsoft.com/office/drawing/2010/main">
                      <mc:Choice Requires="a14">
                        <w14:contentPart bwMode="clr" r:id="rId96">
                          <w14:nvContentPartPr>
                            <w14:cNvPr id="100" name="墨迹 100"/>
                            <w14:cNvContentPartPr/>
                          </w14:nvContentPartPr>
                          <w14:xfrm>
                            <a:off x="0" y="0"/>
                            <a:ext cx="91440" cy="123825"/>
                          </w14:xfrm>
                        </w14:contentPart>
                      </mc:Choice>
                    </mc:AlternateContent>
                  </a:graphicData>
                </a:graphic>
              </wp:anchor>
            </w:drawing>
          </mc:Choice>
          <mc:Fallback>
            <w:pict>
              <v:shape id="_x0000_s1026" o:spid="_x0000_s1026" o:spt="75" style="position:absolute;left:0pt;margin-left:248.65pt;margin-top:274.45pt;height:9.75pt;width:7.2pt;mso-position-horizontal-relative:char;mso-position-vertical-relative:line;z-index:251704320;mso-width-relative:page;mso-height-relative:page;" coordsize="21600,21600" o:gfxdata="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">
                <v:imagedata r:id="rId97" o:title=""/>
                <o:lock v:ext="edit"/>
              </v:shape>
            </w:pict>
          </mc:Fallback>
        </mc:AlternateContent>
      </w:r>
      <w:r>
        <mc:AlternateContent>
          <mc:Choice Requires="wps">
            <w:drawing>
              <wp:anchor distT="0" distB="0" distL="114300" distR="114300" simplePos="0" relativeHeight="251705344" behindDoc="0" locked="0" layoutInCell="1" allowOverlap="1">
                <wp:simplePos x="0" y="0"/>
                <wp:positionH relativeFrom="character">
                  <wp:posOffset>3170555</wp:posOffset>
                </wp:positionH>
                <wp:positionV relativeFrom="line">
                  <wp:posOffset>3053080</wp:posOffset>
                </wp:positionV>
                <wp:extent cx="77470" cy="128905"/>
                <wp:effectExtent l="4445" t="4445" r="9525" b="3810"/>
                <wp:wrapNone/>
                <wp:docPr id="103" name="墨迹 103"/>
                <wp:cNvGraphicFramePr/>
                <a:graphic xmlns:a="http://schemas.openxmlformats.org/drawingml/2006/main">
                  <a:graphicData uri="http://schemas.microsoft.com/office/word/2010/wordprocessingInk">
                    <mc:AlternateContent xmlns:a14="http://schemas.microsoft.com/office/drawing/2010/main">
                      <mc:Choice Requires="a14">
                        <w14:contentPart bwMode="clr" r:id="rId98">
                          <w14:nvContentPartPr>
                            <w14:cNvPr id="103" name="墨迹 103"/>
                            <w14:cNvContentPartPr/>
                          </w14:nvContentPartPr>
                          <w14:xfrm>
                            <a:off x="0" y="0"/>
                            <a:ext cx="77470" cy="128905"/>
                          </w14:xfrm>
                        </w14:contentPart>
                      </mc:Choice>
                    </mc:AlternateContent>
                  </a:graphicData>
                </a:graphic>
              </wp:anchor>
            </w:drawing>
          </mc:Choice>
          <mc:Fallback>
            <w:pict>
              <v:shape id="_x0000_s1026" o:spid="_x0000_s1026" o:spt="75" style="position:absolute;left:0pt;margin-left:249.65pt;margin-top:240.4pt;height:10.15pt;width:6.1pt;mso-position-horizontal-relative:char;mso-position-vertical-relative:line;z-index:251705344;mso-width-relative:page;mso-height-relative:page;" coordsize="21600,21600" o:gfxdata="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">
                <v:imagedata r:id="rId99" o:title=""/>
                <o:lock v:ext="edit"/>
              </v:shape>
            </w:pict>
          </mc:Fallback>
        </mc:AlternateContent>
      </w:r>
      <w:r>
        <mc:AlternateContent>
          <mc:Choice Requires="wps">
            <w:drawing>
              <wp:anchor distT="0" distB="0" distL="114300" distR="114300" simplePos="0" relativeHeight="251706368" behindDoc="0" locked="0" layoutInCell="1" allowOverlap="1">
                <wp:simplePos x="0" y="0"/>
                <wp:positionH relativeFrom="character">
                  <wp:posOffset>2708910</wp:posOffset>
                </wp:positionH>
                <wp:positionV relativeFrom="line">
                  <wp:posOffset>3173095</wp:posOffset>
                </wp:positionV>
                <wp:extent cx="83185" cy="167640"/>
                <wp:effectExtent l="4445" t="4445" r="19050" b="10795"/>
                <wp:wrapNone/>
                <wp:docPr id="101" name="墨迹 10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0">
                          <w14:nvContentPartPr>
                            <w14:cNvPr id="101" name="墨迹 101"/>
                            <w14:cNvContentPartPr/>
                          </w14:nvContentPartPr>
                          <w14:xfrm>
                            <a:off x="0" y="0"/>
                            <a:ext cx="83185" cy="167640"/>
                          </w14:xfrm>
                        </w14:contentPart>
                      </mc:Choice>
                    </mc:AlternateContent>
                  </a:graphicData>
                </a:graphic>
              </wp:anchor>
            </w:drawing>
          </mc:Choice>
          <mc:Fallback>
            <w:pict>
              <v:shape id="_x0000_s1026" o:spid="_x0000_s1026" o:spt="75" style="position:absolute;left:0pt;margin-left:213.3pt;margin-top:249.85pt;height:13.2pt;width:6.55pt;mso-position-horizontal-relative:char;mso-position-vertical-relative:line;z-index:251706368;mso-width-relative:page;mso-height-relative:page;" coordsize="21600,21600" o:gfxdata="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">
                <v:imagedata r:id="rId101" o:title=""/>
                <o:lock v:ext="edit"/>
              </v:shape>
            </w:pict>
          </mc:Fallback>
        </mc:AlternateContent>
      </w:r>
      <w:r>
        <mc:AlternateContent>
          <mc:Choice Requires="wps">
            <w:drawing>
              <wp:anchor distT="0" distB="0" distL="114300" distR="114300" simplePos="0" relativeHeight="251707392" behindDoc="0" locked="0" layoutInCell="1" allowOverlap="1">
                <wp:simplePos x="0" y="0"/>
                <wp:positionH relativeFrom="character">
                  <wp:posOffset>1922780</wp:posOffset>
                </wp:positionH>
                <wp:positionV relativeFrom="line">
                  <wp:posOffset>3157855</wp:posOffset>
                </wp:positionV>
                <wp:extent cx="121920" cy="163195"/>
                <wp:effectExtent l="4445" t="4445" r="10795" b="15240"/>
                <wp:wrapNone/>
                <wp:docPr id="97" name="墨迹 97"/>
                <wp:cNvGraphicFramePr/>
                <a:graphic xmlns:a="http://schemas.openxmlformats.org/drawingml/2006/main">
                  <a:graphicData uri="http://schemas.microsoft.com/office/word/2010/wordprocessingInk">
                    <mc:AlternateContent xmlns:a14="http://schemas.microsoft.com/office/drawing/2010/main">
                      <mc:Choice Requires="a14">
                        <w14:contentPart bwMode="clr" r:id="rId102">
                          <w14:nvContentPartPr>
                            <w14:cNvPr id="97" name="墨迹 97"/>
                            <w14:cNvContentPartPr/>
                          </w14:nvContentPartPr>
                          <w14:xfrm>
                            <a:off x="0" y="0"/>
                            <a:ext cx="121920" cy="163195"/>
                          </w14:xfrm>
                        </w14:contentPart>
                      </mc:Choice>
                    </mc:AlternateContent>
                  </a:graphicData>
                </a:graphic>
              </wp:anchor>
            </w:drawing>
          </mc:Choice>
          <mc:Fallback>
            <w:pict>
              <v:shape id="_x0000_s1026" o:spid="_x0000_s1026" o:spt="75" style="position:absolute;left:0pt;margin-left:151.4pt;margin-top:248.65pt;height:12.85pt;width:9.6pt;mso-position-horizontal-relative:char;mso-position-vertical-relative:line;z-index:251707392;mso-width-relative:page;mso-height-relative:page;" coordsize="21600,21600" o:gfxdata="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">
                <v:imagedata r:id="rId103" o:title=""/>
                <o:lock v:ext="edit"/>
              </v:shape>
            </w:pict>
          </mc:Fallback>
        </mc:AlternateContent>
      </w:r>
      <w:r>
        <mc:AlternateContent>
          <mc:Choice Requires="wps">
            <w:drawing>
              <wp:anchor distT="0" distB="0" distL="114300" distR="114300" simplePos="0" relativeHeight="251708416" behindDoc="0" locked="0" layoutInCell="1" allowOverlap="1">
                <wp:simplePos x="0" y="0"/>
                <wp:positionH relativeFrom="character">
                  <wp:posOffset>1360170</wp:posOffset>
                </wp:positionH>
                <wp:positionV relativeFrom="line">
                  <wp:posOffset>3940175</wp:posOffset>
                </wp:positionV>
                <wp:extent cx="113030" cy="217805"/>
                <wp:effectExtent l="4445" t="4445" r="4445" b="6350"/>
                <wp:wrapNone/>
                <wp:docPr id="104" name="墨迹 104"/>
                <wp:cNvGraphicFramePr/>
                <a:graphic xmlns:a="http://schemas.openxmlformats.org/drawingml/2006/main">
                  <a:graphicData uri="http://schemas.microsoft.com/office/word/2010/wordprocessingInk">
                    <mc:AlternateContent xmlns:a14="http://schemas.microsoft.com/office/drawing/2010/main">
                      <mc:Choice Requires="a14">
                        <w14:contentPart bwMode="clr" r:id="rId104">
                          <w14:nvContentPartPr>
                            <w14:cNvPr id="104" name="墨迹 104"/>
                            <w14:cNvContentPartPr/>
                          </w14:nvContentPartPr>
                          <w14:xfrm>
                            <a:off x="0" y="0"/>
                            <a:ext cx="113030" cy="217805"/>
                          </w14:xfrm>
                        </w14:contentPart>
                      </mc:Choice>
                    </mc:AlternateContent>
                  </a:graphicData>
                </a:graphic>
              </wp:anchor>
            </w:drawing>
          </mc:Choice>
          <mc:Fallback>
            <w:pict>
              <v:shape id="_x0000_s1026" o:spid="_x0000_s1026" o:spt="75" style="position:absolute;left:0pt;margin-left:107.1pt;margin-top:310.25pt;height:17.15pt;width:8.9pt;mso-position-horizontal-relative:char;mso-position-vertical-relative:line;z-index:251708416;mso-width-relative:page;mso-height-relative:page;" coordsize="21600,21600" o:gfxdata="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">
                <v:imagedata r:id="rId105" o:title=""/>
                <o:lock v:ext="edit"/>
              </v:shape>
            </w:pict>
          </mc:Fallback>
        </mc:AlternateContent>
      </w:r>
      <w:r>
        <mc:AlternateContent>
          <mc:Choice Requires="wps">
            <w:drawing>
              <wp:anchor distT="0" distB="0" distL="114300" distR="114300" simplePos="0" relativeHeight="251709440" behindDoc="0" locked="0" layoutInCell="1" allowOverlap="1">
                <wp:simplePos x="0" y="0"/>
                <wp:positionH relativeFrom="character">
                  <wp:posOffset>2069465</wp:posOffset>
                </wp:positionH>
                <wp:positionV relativeFrom="line">
                  <wp:posOffset>4114800</wp:posOffset>
                </wp:positionV>
                <wp:extent cx="127635" cy="186690"/>
                <wp:effectExtent l="4445" t="4445" r="5080" b="6985"/>
                <wp:wrapNone/>
                <wp:docPr id="105" name="墨迹 105"/>
                <wp:cNvGraphicFramePr/>
                <a:graphic xmlns:a="http://schemas.openxmlformats.org/drawingml/2006/main">
                  <a:graphicData uri="http://schemas.microsoft.com/office/word/2010/wordprocessingInk">
                    <mc:AlternateContent xmlns:a14="http://schemas.microsoft.com/office/drawing/2010/main">
                      <mc:Choice Requires="a14">
                        <w14:contentPart bwMode="clr" r:id="rId106">
                          <w14:nvContentPartPr>
                            <w14:cNvPr id="105" name="墨迹 105"/>
                            <w14:cNvContentPartPr/>
                          </w14:nvContentPartPr>
                          <w14:xfrm>
                            <a:off x="0" y="0"/>
                            <a:ext cx="127635" cy="186690"/>
                          </w14:xfrm>
                        </w14:contentPart>
                      </mc:Choice>
                    </mc:AlternateContent>
                  </a:graphicData>
                </a:graphic>
              </wp:anchor>
            </w:drawing>
          </mc:Choice>
          <mc:Fallback>
            <w:pict>
              <v:shape id="_x0000_s1026" o:spid="_x0000_s1026" o:spt="75" style="position:absolute;left:0pt;margin-left:162.95pt;margin-top:324pt;height:14.7pt;width:10.05pt;mso-position-horizontal-relative:char;mso-position-vertical-relative:line;z-index:251709440;mso-width-relative:page;mso-height-relative:page;" coordsize="21600,21600" o:gfxdata="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">
                <v:imagedata r:id="rId107" o:title=""/>
                <o:lock v:ext="edit"/>
              </v:shape>
            </w:pict>
          </mc:Fallback>
        </mc:AlternateContent>
      </w:r>
      <w:r>
        <mc:AlternateContent>
          <mc:Choice Requires="wps">
            <w:drawing>
              <wp:anchor distT="0" distB="0" distL="114300" distR="114300" simplePos="0" relativeHeight="251710464" behindDoc="0" locked="0" layoutInCell="1" allowOverlap="1">
                <wp:simplePos x="0" y="0"/>
                <wp:positionH relativeFrom="character">
                  <wp:posOffset>2668270</wp:posOffset>
                </wp:positionH>
                <wp:positionV relativeFrom="line">
                  <wp:posOffset>4114800</wp:posOffset>
                </wp:positionV>
                <wp:extent cx="107315" cy="197485"/>
                <wp:effectExtent l="5080" t="4445" r="9525" b="11430"/>
                <wp:wrapNone/>
                <wp:docPr id="110" name="墨迹 110"/>
                <wp:cNvGraphicFramePr/>
                <a:graphic xmlns:a="http://schemas.openxmlformats.org/drawingml/2006/main">
                  <a:graphicData uri="http://schemas.microsoft.com/office/word/2010/wordprocessingInk">
                    <mc:AlternateContent xmlns:a14="http://schemas.microsoft.com/office/drawing/2010/main">
                      <mc:Choice Requires="a14">
                        <w14:contentPart bwMode="clr" r:id="rId108">
                          <w14:nvContentPartPr>
                            <w14:cNvPr id="110" name="墨迹 110"/>
                            <w14:cNvContentPartPr/>
                          </w14:nvContentPartPr>
                          <w14:xfrm>
                            <a:off x="0" y="0"/>
                            <a:ext cx="107315" cy="197485"/>
                          </w14:xfrm>
                        </w14:contentPart>
                      </mc:Choice>
                    </mc:AlternateContent>
                  </a:graphicData>
                </a:graphic>
              </wp:anchor>
            </w:drawing>
          </mc:Choice>
          <mc:Fallback>
            <w:pict>
              <v:shape id="_x0000_s1026" o:spid="_x0000_s1026" o:spt="75" style="position:absolute;left:0pt;margin-left:210.1pt;margin-top:324pt;height:15.55pt;width:8.45pt;mso-position-horizontal-relative:char;mso-position-vertical-relative:line;z-index:251710464;mso-width-relative:page;mso-height-relative:page;" coordsize="21600,21600" o:gfxdata="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">
                <v:imagedata r:id="rId109" o:title=""/>
                <o:lock v:ext="edit"/>
              </v:shape>
            </w:pict>
          </mc:Fallback>
        </mc:AlternateContent>
      </w:r>
      <w:r>
        <mc:AlternateContent>
          <mc:Choice Requires="wps">
            <w:drawing>
              <wp:anchor distT="0" distB="0" distL="114300" distR="114300" simplePos="0" relativeHeight="251711488" behindDoc="0" locked="0" layoutInCell="1" allowOverlap="1">
                <wp:simplePos x="0" y="0"/>
                <wp:positionH relativeFrom="character">
                  <wp:posOffset>1541780</wp:posOffset>
                </wp:positionH>
                <wp:positionV relativeFrom="line">
                  <wp:posOffset>2284730</wp:posOffset>
                </wp:positionV>
                <wp:extent cx="1775460" cy="1027430"/>
                <wp:effectExtent l="4445" t="5080" r="18415" b="3810"/>
                <wp:wrapNone/>
                <wp:docPr id="111" name="墨迹 11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0">
                          <w14:nvContentPartPr>
                            <w14:cNvPr id="111" name="墨迹 111"/>
                            <w14:cNvContentPartPr/>
                          </w14:nvContentPartPr>
                          <w14:xfrm>
                            <a:off x="0" y="0"/>
                            <a:ext cx="1775460" cy="1027430"/>
                          </w14:xfrm>
                        </w14:contentPart>
                      </mc:Choice>
                    </mc:AlternateContent>
                  </a:graphicData>
                </a:graphic>
              </wp:anchor>
            </w:drawing>
          </mc:Choice>
          <mc:Fallback>
            <w:pict>
              <v:shape id="_x0000_s1026" o:spid="_x0000_s1026" o:spt="75" style="position:absolute;left:0pt;margin-left:121.4pt;margin-top:179.9pt;height:80.9pt;width:139.8pt;mso-position-horizontal-relative:char;mso-position-vertical-relative:line;z-index:251711488;mso-width-relative:page;mso-height-relative:page;" coordsize="21600,21600" o:gfxdata="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">
                <v:imagedata r:id="rId111" o:title=""/>
                <o:lock v:ext="edit"/>
              </v:shape>
            </w:pict>
          </mc:Fallback>
        </mc:AlternateContent>
      </w:r>
      <w:r>
        <mc:AlternateContent>
          <mc:Choice Requires="wps">
            <w:drawing>
              <wp:anchor distT="0" distB="0" distL="114300" distR="114300" simplePos="0" relativeHeight="251712512" behindDoc="0" locked="0" layoutInCell="1" allowOverlap="1">
                <wp:simplePos x="0" y="0"/>
                <wp:positionH relativeFrom="character">
                  <wp:posOffset>3290570</wp:posOffset>
                </wp:positionH>
                <wp:positionV relativeFrom="line">
                  <wp:posOffset>2708275</wp:posOffset>
                </wp:positionV>
                <wp:extent cx="1100455" cy="681990"/>
                <wp:effectExtent l="4445" t="4445" r="7620" b="14605"/>
                <wp:wrapNone/>
                <wp:docPr id="112" name="墨迹 112"/>
                <wp:cNvGraphicFramePr/>
                <a:graphic xmlns:a="http://schemas.openxmlformats.org/drawingml/2006/main">
                  <a:graphicData uri="http://schemas.microsoft.com/office/word/2010/wordprocessingInk">
                    <mc:AlternateContent xmlns:a14="http://schemas.microsoft.com/office/drawing/2010/main">
                      <mc:Choice Requires="a14">
                        <w14:contentPart bwMode="clr" r:id="rId112">
                          <w14:nvContentPartPr>
                            <w14:cNvPr id="112" name="墨迹 112"/>
                            <w14:cNvContentPartPr/>
                          </w14:nvContentPartPr>
                          <w14:xfrm>
                            <a:off x="0" y="0"/>
                            <a:ext cx="1100455" cy="681990"/>
                          </w14:xfrm>
                        </w14:contentPart>
                      </mc:Choice>
                    </mc:AlternateContent>
                  </a:graphicData>
                </a:graphic>
              </wp:anchor>
            </w:drawing>
          </mc:Choice>
          <mc:Fallback>
            <w:pict>
              <v:shape id="_x0000_s1026" o:spid="_x0000_s1026" o:spt="75" style="position:absolute;left:0pt;margin-left:259.1pt;margin-top:213.25pt;height:53.7pt;width:86.65pt;mso-position-horizontal-relative:char;mso-position-vertical-relative:line;z-index:251712512;mso-width-relative:page;mso-height-relative:page;" coordsize="21600,21600" o:gfxdata="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">
                <v:imagedata r:id="rId113" o:title=""/>
                <o:lock v:ext="edit"/>
              </v:shape>
            </w:pict>
          </mc:Fallback>
        </mc:AlternateContent>
      </w:r>
      <w:r>
        <mc:AlternateContent>
          <mc:Choice Requires="wps">
            <w:drawing>
              <wp:anchor distT="0" distB="0" distL="114300" distR="114300" simplePos="0" relativeHeight="251713536" behindDoc="0" locked="0" layoutInCell="1" allowOverlap="1">
                <wp:simplePos x="0" y="0"/>
                <wp:positionH relativeFrom="character">
                  <wp:posOffset>1550035</wp:posOffset>
                </wp:positionH>
                <wp:positionV relativeFrom="line">
                  <wp:posOffset>5562600</wp:posOffset>
                </wp:positionV>
                <wp:extent cx="277495" cy="15875"/>
                <wp:effectExtent l="4445" t="4445" r="7620" b="10160"/>
                <wp:wrapNone/>
                <wp:docPr id="90" name="墨迹 90"/>
                <wp:cNvGraphicFramePr/>
                <a:graphic xmlns:a="http://schemas.openxmlformats.org/drawingml/2006/main">
                  <a:graphicData uri="http://schemas.microsoft.com/office/word/2010/wordprocessingInk">
                    <mc:AlternateContent xmlns:a14="http://schemas.microsoft.com/office/drawing/2010/main">
                      <mc:Choice Requires="a14">
                        <w14:contentPart bwMode="clr" r:id="rId114">
                          <w14:nvContentPartPr>
                            <w14:cNvPr id="90" name="墨迹 90"/>
                            <w14:cNvContentPartPr/>
                          </w14:nvContentPartPr>
                          <w14:xfrm>
                            <a:off x="0" y="0"/>
                            <a:ext cx="277495" cy="15875"/>
                          </w14:xfrm>
                        </w14:contentPart>
                      </mc:Choice>
                    </mc:AlternateContent>
                  </a:graphicData>
                </a:graphic>
              </wp:anchor>
            </w:drawing>
          </mc:Choice>
          <mc:Fallback>
            <w:pict>
              <v:shape id="_x0000_s1026" o:spid="_x0000_s1026" o:spt="75" style="position:absolute;left:0pt;margin-left:122.05pt;margin-top:438pt;height:1.25pt;width:21.85pt;mso-position-horizontal-relative:char;mso-position-vertical-relative:line;z-index:251713536;mso-width-relative:page;mso-height-relative:page;" coordsize="21600,21600" o:gfxdata="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">
                <v:imagedata r:id="rId115" o:title=""/>
                <o:lock v:ext="edit"/>
              </v:shape>
            </w:pict>
          </mc:Fallback>
        </mc:AlternateContent>
      </w:r>
      <w:r>
        <mc:AlternateContent>
          <mc:Choice Requires="wps">
            <w:drawing>
              <wp:anchor distT="0" distB="0" distL="114300" distR="114300" simplePos="0" relativeHeight="251714560" behindDoc="0" locked="0" layoutInCell="1" allowOverlap="1">
                <wp:simplePos x="0" y="0"/>
                <wp:positionH relativeFrom="character">
                  <wp:posOffset>1901190</wp:posOffset>
                </wp:positionH>
                <wp:positionV relativeFrom="line">
                  <wp:posOffset>5013960</wp:posOffset>
                </wp:positionV>
                <wp:extent cx="334010" cy="518160"/>
                <wp:effectExtent l="4445" t="4445" r="12065" b="10795"/>
                <wp:wrapNone/>
                <wp:docPr id="86" name="墨迹 8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6">
                          <w14:nvContentPartPr>
                            <w14:cNvPr id="86" name="墨迹 86"/>
                            <w14:cNvContentPartPr/>
                          </w14:nvContentPartPr>
                          <w14:xfrm>
                            <a:off x="0" y="0"/>
                            <a:ext cx="334010" cy="518160"/>
                          </w14:xfrm>
                        </w14:contentPart>
                      </mc:Choice>
                    </mc:AlternateContent>
                  </a:graphicData>
                </a:graphic>
              </wp:anchor>
            </w:drawing>
          </mc:Choice>
          <mc:Fallback>
            <w:pict>
              <v:shape id="_x0000_s1026" o:spid="_x0000_s1026" o:spt="75" style="position:absolute;left:0pt;margin-left:149.7pt;margin-top:394.8pt;height:40.8pt;width:26.3pt;mso-position-horizontal-relative:char;mso-position-vertical-relative:line;z-index:251714560;mso-width-relative:page;mso-height-relative:page;" coordsize="21600,21600" o:gfxdata="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">
                <v:imagedata r:id="rId117" o:title=""/>
                <o:lock v:ext="edit"/>
              </v:shape>
            </w:pict>
          </mc:Fallback>
        </mc:AlternateContent>
      </w:r>
      <w:r>
        <mc:AlternateContent>
          <mc:Choice Requires="wps">
            <w:drawing>
              <wp:anchor distT="0" distB="0" distL="114300" distR="114300" simplePos="0" relativeHeight="251715584" behindDoc="0" locked="0" layoutInCell="1" allowOverlap="1">
                <wp:simplePos x="0" y="0"/>
                <wp:positionH relativeFrom="character">
                  <wp:posOffset>2310130</wp:posOffset>
                </wp:positionH>
                <wp:positionV relativeFrom="line">
                  <wp:posOffset>4928235</wp:posOffset>
                </wp:positionV>
                <wp:extent cx="365125" cy="13335"/>
                <wp:effectExtent l="4445" t="4445" r="11430" b="5080"/>
                <wp:wrapNone/>
                <wp:docPr id="87" name="墨迹 87"/>
                <wp:cNvGraphicFramePr/>
                <a:graphic xmlns:a="http://schemas.openxmlformats.org/drawingml/2006/main">
                  <a:graphicData uri="http://schemas.microsoft.com/office/word/2010/wordprocessingInk">
                    <mc:AlternateContent xmlns:a14="http://schemas.microsoft.com/office/drawing/2010/main">
                      <mc:Choice Requires="a14">
                        <w14:contentPart bwMode="clr" r:id="rId118">
                          <w14:nvContentPartPr>
                            <w14:cNvPr id="87" name="墨迹 87"/>
                            <w14:cNvContentPartPr/>
                          </w14:nvContentPartPr>
                          <w14:xfrm>
                            <a:off x="0" y="0"/>
                            <a:ext cx="365125" cy="13335"/>
                          </w14:xfrm>
                        </w14:contentPart>
                      </mc:Choice>
                    </mc:AlternateContent>
                  </a:graphicData>
                </a:graphic>
              </wp:anchor>
            </w:drawing>
          </mc:Choice>
          <mc:Fallback>
            <w:pict>
              <v:shape id="_x0000_s1026" o:spid="_x0000_s1026" o:spt="75" style="position:absolute;left:0pt;margin-left:181.9pt;margin-top:388.05pt;height:1.05pt;width:28.75pt;mso-position-horizontal-relative:char;mso-position-vertical-relative:line;z-index:251715584;mso-width-relative:page;mso-height-relative:page;" coordsize="21600,21600" o:gfxdata="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">
                <v:imagedata r:id="rId119" o:title=""/>
                <o:lock v:ext="edit"/>
              </v:shape>
            </w:pict>
          </mc:Fallback>
        </mc:AlternateContent>
      </w:r>
      <w:r>
        <mc:AlternateContent>
          <mc:Choice Requires="wps">
            <w:drawing>
              <wp:anchor distT="0" distB="0" distL="114300" distR="114300" simplePos="0" relativeHeight="251716608" behindDoc="0" locked="0" layoutInCell="1" allowOverlap="1">
                <wp:simplePos x="0" y="0"/>
                <wp:positionH relativeFrom="character">
                  <wp:posOffset>2781935</wp:posOffset>
                </wp:positionH>
                <wp:positionV relativeFrom="line">
                  <wp:posOffset>5046345</wp:posOffset>
                </wp:positionV>
                <wp:extent cx="132715" cy="508635"/>
                <wp:effectExtent l="4445" t="4445" r="15240" b="5080"/>
                <wp:wrapNone/>
                <wp:docPr id="85" name="墨迹 85"/>
                <wp:cNvGraphicFramePr/>
                <a:graphic xmlns:a="http://schemas.openxmlformats.org/drawingml/2006/main">
                  <a:graphicData uri="http://schemas.microsoft.com/office/word/2010/wordprocessingInk">
                    <mc:AlternateContent xmlns:a14="http://schemas.microsoft.com/office/drawing/2010/main">
                      <mc:Choice Requires="a14">
                        <w14:contentPart bwMode="clr" r:id="rId120">
                          <w14:nvContentPartPr>
                            <w14:cNvPr id="85" name="墨迹 85"/>
                            <w14:cNvContentPartPr/>
                          </w14:nvContentPartPr>
                          <w14:xfrm>
                            <a:off x="0" y="0"/>
                            <a:ext cx="132715" cy="508635"/>
                          </w14:xfrm>
                        </w14:contentPart>
                      </mc:Choice>
                    </mc:AlternateContent>
                  </a:graphicData>
                </a:graphic>
              </wp:anchor>
            </w:drawing>
          </mc:Choice>
          <mc:Fallback>
            <w:pict>
              <v:shape id="_x0000_s1026" o:spid="_x0000_s1026" o:spt="75" style="position:absolute;left:0pt;margin-left:219.05pt;margin-top:397.35pt;height:40.05pt;width:10.45pt;mso-position-horizontal-relative:char;mso-position-vertical-relative:line;z-index:251716608;mso-width-relative:page;mso-height-relative:page;" coordsize="21600,21600" o:gfxdata="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">
                <v:imagedata r:id="rId121" o:title=""/>
                <o:lock v:ext="edit"/>
              </v:shape>
            </w:pict>
          </mc:Fallback>
        </mc:AlternateContent>
      </w:r>
      <w:r>
        <mc:AlternateContent>
          <mc:Choice Requires="wps">
            <w:drawing>
              <wp:anchor distT="0" distB="0" distL="114300" distR="114300" simplePos="0" relativeHeight="251717632" behindDoc="0" locked="0" layoutInCell="1" allowOverlap="1">
                <wp:simplePos x="0" y="0"/>
                <wp:positionH relativeFrom="character">
                  <wp:posOffset>3270885</wp:posOffset>
                </wp:positionH>
                <wp:positionV relativeFrom="line">
                  <wp:posOffset>6132195</wp:posOffset>
                </wp:positionV>
                <wp:extent cx="502285" cy="50800"/>
                <wp:effectExtent l="4445" t="4445" r="11430" b="5715"/>
                <wp:wrapNone/>
                <wp:docPr id="88" name="墨迹 88"/>
                <wp:cNvGraphicFramePr/>
                <a:graphic xmlns:a="http://schemas.openxmlformats.org/drawingml/2006/main">
                  <a:graphicData uri="http://schemas.microsoft.com/office/word/2010/wordprocessingInk">
                    <mc:AlternateContent xmlns:a14="http://schemas.microsoft.com/office/drawing/2010/main">
                      <mc:Choice Requires="a14">
                        <w14:contentPart bwMode="clr" r:id="rId122">
                          <w14:nvContentPartPr>
                            <w14:cNvPr id="88" name="墨迹 88"/>
                            <w14:cNvContentPartPr/>
                          </w14:nvContentPartPr>
                          <w14:xfrm>
                            <a:off x="0" y="0"/>
                            <a:ext cx="502285" cy="50800"/>
                          </w14:xfrm>
                        </w14:contentPart>
                      </mc:Choice>
                    </mc:AlternateContent>
                  </a:graphicData>
                </a:graphic>
              </wp:anchor>
            </w:drawing>
          </mc:Choice>
          <mc:Fallback>
            <w:pict>
              <v:shape id="_x0000_s1026" o:spid="_x0000_s1026" o:spt="75" style="position:absolute;left:0pt;margin-left:257.55pt;margin-top:482.85pt;height:4pt;width:39.55pt;mso-position-horizontal-relative:char;mso-position-vertical-relative:line;z-index:251717632;mso-width-relative:page;mso-height-relative:page;" coordsize="21600,21600" o:gfxdata="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">
                <v:imagedata r:id="rId123" o:title=""/>
                <o:lock v:ext="edit"/>
              </v:shape>
            </w:pict>
          </mc:Fallback>
        </mc:AlternateContent>
      </w:r>
      <w:r>
        <mc:AlternateContent>
          <mc:Choice Requires="wps">
            <w:drawing>
              <wp:anchor distT="0" distB="0" distL="114300" distR="114300" simplePos="0" relativeHeight="251718656" behindDoc="0" locked="0" layoutInCell="1" allowOverlap="1">
                <wp:simplePos x="0" y="0"/>
                <wp:positionH relativeFrom="character">
                  <wp:posOffset>2976245</wp:posOffset>
                </wp:positionH>
                <wp:positionV relativeFrom="line">
                  <wp:posOffset>5664835</wp:posOffset>
                </wp:positionV>
                <wp:extent cx="1297940" cy="480060"/>
                <wp:effectExtent l="4445" t="4445" r="8255" b="18415"/>
                <wp:wrapNone/>
                <wp:docPr id="89" name="墨迹 89"/>
                <wp:cNvGraphicFramePr/>
                <a:graphic xmlns:a="http://schemas.openxmlformats.org/drawingml/2006/main">
                  <a:graphicData uri="http://schemas.microsoft.com/office/word/2010/wordprocessingInk">
                    <mc:AlternateContent xmlns:a14="http://schemas.microsoft.com/office/drawing/2010/main">
                      <mc:Choice Requires="a14">
                        <w14:contentPart bwMode="clr" r:id="rId124">
                          <w14:nvContentPartPr>
                            <w14:cNvPr id="89" name="墨迹 89"/>
                            <w14:cNvContentPartPr/>
                          </w14:nvContentPartPr>
                          <w14:xfrm>
                            <a:off x="0" y="0"/>
                            <a:ext cx="1297940" cy="480060"/>
                          </w14:xfrm>
                        </w14:contentPart>
                      </mc:Choice>
                    </mc:AlternateContent>
                  </a:graphicData>
                </a:graphic>
              </wp:anchor>
            </w:drawing>
          </mc:Choice>
          <mc:Fallback>
            <w:pict>
              <v:shape id="_x0000_s1026" o:spid="_x0000_s1026" o:spt="75" style="position:absolute;left:0pt;margin-left:234.35pt;margin-top:446.05pt;height:37.8pt;width:102.2pt;mso-position-horizontal-relative:char;mso-position-vertical-relative:line;z-index:251718656;mso-width-relative:page;mso-height-relative:page;" coordsize="21600,21600" o:gfxdata="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">
                <v:imagedata r:id="rId125" o:title=""/>
                <o:lock v:ext="edit"/>
              </v:shape>
            </w:pict>
          </mc:Fallback>
        </mc:AlternateContent>
      </w:r>
      <w:r>
        <w:drawing>
          <wp:inline distT="0" distB="0" distL="114300" distR="114300">
            <wp:extent cx="5266055" cy="6461760"/>
            <wp:effectExtent l="0" t="0" r="6985" b="0"/>
            <wp:docPr id="1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4"/>
                    <pic:cNvPicPr preferRelativeResize="0">
                      <a:picLocks noChangeAspect="1"/>
                    </pic:cNvPicPr>
                  </pic:nvPicPr>
                  <pic:blipFill>
                    <a:blip r:embed="rId126"/>
                    <a:stretch>
                      <a:fillRect/>
                    </a:stretch>
                  </pic:blipFill>
                  <pic:spPr>
                    <a:xfrm>
                      <a:off x="0" y="0"/>
                      <a:ext cx="5266055" cy="6461760"/>
                    </a:xfrm>
                    <a:prstGeom prst="rect">
                      <a:avLst/>
                    </a:prstGeom>
                    <a:noFill/>
                    <a:ln>
                      <a:noFill/>
                    </a:ln>
                  </pic:spPr>
                </pic:pic>
              </a:graphicData>
            </a:graphic>
          </wp:inline>
        </w:drawing>
      </w:r>
      <w:r>
        <w:rPr>
          <w:rFonts w:hint="default"/>
          <w:lang w:val="en-US"/>
        </w:rPr>
        <w:cr/>
      </w:r>
      <w:r>
        <w:rPr>
          <w:rFonts w:hint="eastAsia"/>
          <w:b/>
          <w:sz w:val="28"/>
          <w:szCs w:val="28"/>
        </w:rPr>
        <w:t>第四章</w:t>
      </w:r>
    </w:p>
    <w:p>
      <w:pPr>
        <w:spacing w:line="24" w:lineRule="atLeast"/>
        <w:rPr>
          <w:rFonts w:hint="eastAsia"/>
          <w:b/>
          <w:bCs/>
          <w:u w:val="single"/>
        </w:rPr>
      </w:pPr>
      <w:r>
        <w:rPr>
          <w:rFonts w:hint="eastAsia"/>
          <w:b/>
          <w:bCs/>
          <w:u w:val="single"/>
        </w:rPr>
        <w:t>4.1需求的含义是什么？</w:t>
      </w:r>
    </w:p>
    <w:p>
      <w:pPr>
        <w:spacing w:line="24" w:lineRule="atLeast"/>
        <w:rPr>
          <w:rFonts w:hint="eastAsia"/>
        </w:rPr>
      </w:pPr>
      <w:r>
        <w:rPr>
          <w:rFonts w:hint="eastAsia"/>
        </w:rPr>
        <w:t xml:space="preserve">  需求：</w:t>
      </w:r>
      <w:r>
        <w:rPr>
          <w:rFonts w:hint="default"/>
          <w:lang w:val="en-US"/>
        </w:rPr>
        <w:t>对来自用户的关于软件系统的期望行为的综合描述，涉及系统的对象、状态、约束、功能等。</w:t>
      </w:r>
    </w:p>
    <w:p>
      <w:pPr>
        <w:spacing w:line="24" w:lineRule="atLeast"/>
        <w:rPr>
          <w:rFonts w:hint="eastAsia"/>
        </w:rPr>
      </w:pPr>
    </w:p>
    <w:p>
      <w:pPr>
        <w:spacing w:line="24" w:lineRule="atLeast"/>
        <w:rPr>
          <w:rFonts w:hint="eastAsia"/>
          <w:b/>
          <w:bCs/>
          <w:u w:val="single"/>
        </w:rPr>
      </w:pPr>
      <w:r>
        <w:rPr>
          <w:rFonts w:hint="eastAsia"/>
          <w:b/>
          <w:bCs/>
          <w:u w:val="single"/>
        </w:rPr>
        <w:t>4.2</w:t>
      </w:r>
      <w:r>
        <w:rPr>
          <w:rFonts w:hint="eastAsia"/>
          <w:b/>
          <w:bCs/>
          <w:u w:val="single"/>
          <w:lang w:eastAsia="zh-CN"/>
        </w:rPr>
        <w:t>需求阶段作为一个工程，</w:t>
      </w:r>
      <w:r>
        <w:rPr>
          <w:rFonts w:hint="eastAsia"/>
          <w:b/>
          <w:bCs/>
          <w:u w:val="single"/>
        </w:rPr>
        <w:t>确定需求的过程（获取需求的过程）是什么？</w:t>
      </w:r>
    </w:p>
    <w:p>
      <w:pPr>
        <w:spacing w:line="24" w:lineRule="atLeast"/>
        <w:rPr>
          <w:rFonts w:hint="eastAsia"/>
          <w:b/>
          <w:bCs/>
          <w:u w:val="single"/>
        </w:rPr>
      </w:pPr>
      <w:r>
        <w:drawing>
          <wp:inline distT="0" distB="0" distL="114300" distR="114300">
            <wp:extent cx="3980815" cy="1609090"/>
            <wp:effectExtent l="0" t="0" r="12065" b="6350"/>
            <wp:docPr id="1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5"/>
                    <pic:cNvPicPr preferRelativeResize="0">
                      <a:picLocks noChangeAspect="1"/>
                    </pic:cNvPicPr>
                  </pic:nvPicPr>
                  <pic:blipFill>
                    <a:blip r:embed="rId127"/>
                    <a:stretch>
                      <a:fillRect/>
                    </a:stretch>
                  </pic:blipFill>
                  <pic:spPr>
                    <a:xfrm>
                      <a:off x="0" y="0"/>
                      <a:ext cx="3980815" cy="1609090"/>
                    </a:xfrm>
                    <a:prstGeom prst="rect">
                      <a:avLst/>
                    </a:prstGeom>
                    <a:noFill/>
                    <a:ln>
                      <a:noFill/>
                    </a:ln>
                  </pic:spPr>
                </pic:pic>
              </a:graphicData>
            </a:graphic>
          </wp:inline>
        </w:drawing>
      </w:r>
    </w:p>
    <w:p>
      <w:pPr>
        <w:spacing w:line="24" w:lineRule="atLeast"/>
        <w:rPr>
          <w:rFonts w:hint="eastAsia"/>
        </w:rPr>
      </w:pPr>
      <w:r>
        <w:rPr>
          <w:rFonts w:hint="default"/>
          <w:lang w:val="en-US"/>
        </w:rPr>
        <w:t>①原始需求获取：客户给出的需求</w:t>
      </w:r>
    </w:p>
    <w:p>
      <w:pPr>
        <w:numPr>
          <w:ilvl w:val="0"/>
          <w:numId w:val="0"/>
        </w:numPr>
        <w:spacing w:line="24" w:lineRule="atLeast"/>
        <w:rPr>
          <w:rFonts w:hint="eastAsia"/>
        </w:rPr>
      </w:pPr>
      <w:r>
        <w:rPr>
          <w:rFonts w:hint="default"/>
          <w:lang w:val="en-US"/>
        </w:rPr>
        <w:t>②问题分析：理解需求并通过建模或模型化方式进行描述</w:t>
      </w:r>
    </w:p>
    <w:p>
      <w:pPr>
        <w:numPr>
          <w:ilvl w:val="0"/>
          <w:numId w:val="0"/>
        </w:numPr>
        <w:spacing w:line="24" w:lineRule="atLeast"/>
        <w:rPr>
          <w:rFonts w:hint="eastAsia"/>
        </w:rPr>
      </w:pPr>
      <w:r>
        <w:rPr>
          <w:rFonts w:hint="default"/>
          <w:lang w:val="en-US"/>
        </w:rPr>
        <w:t>③规格说明草稿：利用符号描述系统将定义规范化表示</w:t>
      </w:r>
    </w:p>
    <w:p>
      <w:pPr>
        <w:numPr>
          <w:ilvl w:val="0"/>
          <w:numId w:val="0"/>
        </w:numPr>
        <w:spacing w:line="24" w:lineRule="atLeast"/>
        <w:rPr>
          <w:rFonts w:hint="eastAsia"/>
        </w:rPr>
      </w:pPr>
      <w:r>
        <w:rPr>
          <w:rFonts w:hint="default"/>
          <w:lang w:val="en-US"/>
        </w:rPr>
        <w:t>④需求核准：开发人员与客户进行核准</w:t>
      </w:r>
    </w:p>
    <w:p>
      <w:pPr>
        <w:numPr>
          <w:ilvl w:val="0"/>
          <w:numId w:val="0"/>
        </w:numPr>
        <w:spacing w:line="24" w:lineRule="atLeast"/>
        <w:rPr>
          <w:rFonts w:hint="eastAsia"/>
        </w:rPr>
      </w:pPr>
      <w:r>
        <w:rPr>
          <w:rFonts w:hint="default"/>
          <w:lang w:val="en-US"/>
        </w:rPr>
        <w:t>⑤软件规格说明（SRS）</w:t>
      </w:r>
    </w:p>
    <w:p>
      <w:pPr>
        <w:spacing w:line="24" w:lineRule="atLeast"/>
        <w:rPr>
          <w:rFonts w:hint="eastAsia"/>
        </w:rPr>
      </w:pPr>
    </w:p>
    <w:p>
      <w:pPr>
        <w:spacing w:line="24" w:lineRule="atLeast"/>
        <w:rPr>
          <w:rFonts w:hint="eastAsia"/>
          <w:b/>
          <w:bCs/>
          <w:u w:val="single"/>
        </w:rPr>
      </w:pPr>
      <w:r>
        <w:rPr>
          <w:rFonts w:hint="eastAsia"/>
          <w:b/>
          <w:bCs/>
          <w:u w:val="single"/>
        </w:rPr>
        <w:t>4.3举例说明获取需求时，若有冲突发生，如何考虑</w:t>
      </w:r>
      <w:r>
        <w:rPr>
          <w:rFonts w:hint="default"/>
          <w:b/>
          <w:bCs/>
          <w:u w:val="single"/>
          <w:lang w:val="en-US"/>
        </w:rPr>
        <w:t>根据</w:t>
      </w:r>
      <w:r>
        <w:rPr>
          <w:rFonts w:hint="eastAsia"/>
          <w:b/>
          <w:bCs/>
          <w:u w:val="single"/>
        </w:rPr>
        <w:t>优先级</w:t>
      </w:r>
      <w:r>
        <w:rPr>
          <w:rFonts w:hint="default"/>
          <w:b/>
          <w:bCs/>
          <w:u w:val="single"/>
          <w:lang w:val="en-US"/>
        </w:rPr>
        <w:t>进行</w:t>
      </w:r>
      <w:r>
        <w:rPr>
          <w:rFonts w:hint="eastAsia"/>
          <w:b/>
          <w:bCs/>
          <w:u w:val="single"/>
        </w:rPr>
        <w:t>需求分类？</w:t>
      </w:r>
    </w:p>
    <w:p>
      <w:pPr>
        <w:spacing w:line="24" w:lineRule="atLeast"/>
        <w:rPr>
          <w:rFonts w:hint="eastAsia"/>
        </w:rPr>
      </w:pPr>
      <w:r>
        <w:rPr>
          <w:rFonts w:hint="eastAsia"/>
        </w:rPr>
        <w:t xml:space="preserve">  请求客户对需求进行优先级划分通常是有用的，这可以迫使客户思考提议的服务或特征中哪些是最重要的。</w:t>
      </w:r>
    </w:p>
    <w:p>
      <w:pPr>
        <w:spacing w:line="24" w:lineRule="atLeast"/>
        <w:rPr>
          <w:rFonts w:hint="eastAsia"/>
        </w:rPr>
      </w:pPr>
      <w:r>
        <w:rPr>
          <w:rFonts w:hint="eastAsia"/>
        </w:rPr>
        <w:t xml:space="preserve">  一种大致的优先计划分方案可能将需求分为3类：</w:t>
      </w:r>
    </w:p>
    <w:p>
      <w:pPr>
        <w:numPr>
          <w:ilvl w:val="0"/>
          <w:numId w:val="1"/>
        </w:numPr>
        <w:spacing w:line="24" w:lineRule="atLeast"/>
        <w:ind w:left="210" w:leftChars="0" w:firstLine="0" w:firstLineChars="0"/>
        <w:rPr>
          <w:rFonts w:hint="eastAsia"/>
        </w:rPr>
      </w:pPr>
      <w:r>
        <w:rPr>
          <w:rFonts w:hint="eastAsia"/>
          <w:lang w:val="en-US" w:eastAsia="zh-CN"/>
        </w:rPr>
        <w:t>必须</w:t>
      </w:r>
      <w:r>
        <w:rPr>
          <w:rFonts w:hint="eastAsia"/>
        </w:rPr>
        <w:t>要满足的需求</w:t>
      </w:r>
    </w:p>
    <w:p>
      <w:pPr>
        <w:numPr>
          <w:ilvl w:val="0"/>
          <w:numId w:val="1"/>
        </w:numPr>
        <w:spacing w:line="24" w:lineRule="atLeast"/>
        <w:ind w:left="210" w:leftChars="0" w:firstLine="0" w:firstLineChars="0"/>
        <w:rPr>
          <w:rFonts w:hint="eastAsia"/>
        </w:rPr>
      </w:pPr>
      <w:r>
        <w:rPr>
          <w:rFonts w:hint="eastAsia"/>
        </w:rPr>
        <w:t>非常值得做但是不是必须的需求</w:t>
      </w:r>
    </w:p>
    <w:p>
      <w:pPr>
        <w:spacing w:line="24" w:lineRule="atLeast"/>
        <w:rPr>
          <w:rFonts w:hint="eastAsia"/>
        </w:rPr>
      </w:pPr>
      <w:r>
        <w:rPr>
          <w:rFonts w:hint="eastAsia"/>
        </w:rPr>
        <w:t xml:space="preserve">  （3）可选的需求（可做可不做）</w:t>
      </w:r>
    </w:p>
    <w:p>
      <w:pPr>
        <w:spacing w:line="24" w:lineRule="atLeast"/>
        <w:rPr>
          <w:rFonts w:hint="eastAsia"/>
        </w:rPr>
      </w:pPr>
      <w:r>
        <w:rPr>
          <w:rFonts w:hint="eastAsia"/>
        </w:rPr>
        <w:t xml:space="preserve">  举例：信用卡记账系统必须能够列出最近的费用，将他们加起来并要求在某个日期前支付，这是必须的需求。但是，该记账系统也可能按照购买类型区分费用，以帮助消费者理解购买的模式，这是值得要的需求。最后，记账系统可能要求用黑色来打印贷方账目，用红颜色打印借方账目，这用需求是有用的，但它是可选的需求。</w:t>
      </w:r>
    </w:p>
    <w:p>
      <w:pPr>
        <w:spacing w:line="24" w:lineRule="atLeast"/>
        <w:rPr>
          <w:rFonts w:hint="eastAsia"/>
        </w:rPr>
      </w:pPr>
      <w:r>
        <w:rPr>
          <w:rFonts w:hint="eastAsia"/>
        </w:rPr>
        <w:t xml:space="preserve">  按照类型对需求进行优先级的分类，能够帮助所有相关人员理解自己到底需要什么。当软件开发项目受到时间或资源的限制时，如果系统的成本太高或者开发的时间太长，就可以去掉可选需求，并对值得要的需求进行分析，考虑是去掉还是延期。还可解决与质量需求之间的矛盾。</w:t>
      </w:r>
    </w:p>
    <w:p>
      <w:pPr>
        <w:spacing w:line="24" w:lineRule="atLeast"/>
        <w:rPr>
          <w:rFonts w:hint="eastAsia"/>
        </w:rPr>
      </w:pPr>
    </w:p>
    <w:p>
      <w:pPr>
        <w:spacing w:line="24" w:lineRule="atLeast"/>
        <w:rPr>
          <w:rFonts w:hint="eastAsia"/>
          <w:b w:val="0"/>
          <w:bCs w:val="0"/>
          <w:u w:val="none"/>
        </w:rPr>
      </w:pPr>
      <w:r>
        <w:rPr>
          <w:rFonts w:hint="default"/>
          <w:b w:val="0"/>
          <w:bCs w:val="0"/>
          <w:u w:val="none"/>
          <w:lang w:val="en-US"/>
        </w:rPr>
        <w:t>//</w:t>
      </w:r>
      <w:r>
        <w:rPr>
          <w:rFonts w:hint="eastAsia"/>
          <w:b w:val="0"/>
          <w:bCs w:val="0"/>
          <w:u w:val="none"/>
        </w:rPr>
        <w:t>4.4如何使需求变得可测试？</w:t>
      </w:r>
    </w:p>
    <w:p>
      <w:pPr>
        <w:spacing w:line="24" w:lineRule="atLeast"/>
        <w:rPr>
          <w:rFonts w:hint="eastAsia"/>
        </w:rPr>
      </w:pPr>
      <w:r>
        <w:rPr>
          <w:rFonts w:hint="eastAsia"/>
        </w:rPr>
        <w:t xml:space="preserve"> （1）指定每个副词和形容词的定量描述，这样限定词的含义就清楚、明确了</w:t>
      </w:r>
    </w:p>
    <w:p>
      <w:pPr>
        <w:spacing w:line="24" w:lineRule="atLeast"/>
        <w:rPr>
          <w:rFonts w:hint="eastAsia"/>
        </w:rPr>
      </w:pPr>
      <w:r>
        <w:rPr>
          <w:rFonts w:hint="eastAsia"/>
        </w:rPr>
        <w:t xml:space="preserve"> （2）用特定实体的名称替换代名词</w:t>
      </w:r>
    </w:p>
    <w:p>
      <w:pPr>
        <w:spacing w:line="24" w:lineRule="atLeast"/>
        <w:rPr>
          <w:rFonts w:hint="eastAsia"/>
        </w:rPr>
      </w:pPr>
      <w:r>
        <w:rPr>
          <w:rFonts w:hint="eastAsia"/>
        </w:rPr>
        <w:t xml:space="preserve"> （3）要确保在需求文档的某个地方，正确地定义每个名词。</w:t>
      </w:r>
    </w:p>
    <w:p>
      <w:pPr>
        <w:spacing w:line="24" w:lineRule="atLeast"/>
        <w:rPr>
          <w:rFonts w:hint="eastAsia"/>
        </w:rPr>
      </w:pPr>
      <w:r>
        <w:rPr>
          <w:rFonts w:hint="eastAsia"/>
        </w:rPr>
        <w:t xml:space="preserve">  </w:t>
      </w:r>
    </w:p>
    <w:p>
      <w:pPr>
        <w:spacing w:line="24" w:lineRule="atLeast"/>
        <w:rPr>
          <w:rFonts w:hint="eastAsia"/>
          <w:b/>
          <w:bCs/>
          <w:u w:val="single"/>
        </w:rPr>
      </w:pPr>
      <w:r>
        <w:rPr>
          <w:rFonts w:hint="eastAsia"/>
          <w:b/>
          <w:bCs/>
          <w:u w:val="single"/>
        </w:rPr>
        <w:t>4.5需求文档分为哪两类？</w:t>
      </w:r>
    </w:p>
    <w:p>
      <w:pPr>
        <w:spacing w:line="24" w:lineRule="atLeast"/>
        <w:rPr>
          <w:rFonts w:hint="eastAsia"/>
        </w:rPr>
      </w:pPr>
      <w:r>
        <w:rPr>
          <w:rFonts w:hint="default"/>
          <w:lang w:val="en-US"/>
        </w:rPr>
        <w:t>(1) 需求定义: 完整罗列了客户期望的需求</w:t>
      </w:r>
    </w:p>
    <w:p>
      <w:pPr>
        <w:numPr>
          <w:ilvl w:val="0"/>
          <w:numId w:val="0"/>
        </w:numPr>
        <w:spacing w:line="24" w:lineRule="atLeast"/>
        <w:rPr>
          <w:rFonts w:hint="eastAsia"/>
        </w:rPr>
      </w:pPr>
      <w:r>
        <w:rPr>
          <w:rFonts w:hint="default"/>
          <w:lang w:val="en-US"/>
        </w:rPr>
        <w:t>(2) 需求规格说明（SRS）: 将需求重述为关于要构建的系统将如何运转的规格说明。</w:t>
      </w:r>
    </w:p>
    <w:p>
      <w:pPr>
        <w:spacing w:line="24" w:lineRule="atLeast"/>
        <w:rPr>
          <w:rFonts w:hint="eastAsia"/>
        </w:rPr>
      </w:pPr>
    </w:p>
    <w:p>
      <w:pPr>
        <w:spacing w:line="24" w:lineRule="atLeast"/>
        <w:rPr>
          <w:rFonts w:hint="eastAsia"/>
          <w:b/>
          <w:bCs/>
          <w:u w:val="single"/>
        </w:rPr>
      </w:pPr>
      <w:r>
        <w:rPr>
          <w:rFonts w:hint="eastAsia"/>
          <w:b/>
          <w:bCs/>
          <w:u w:val="single"/>
        </w:rPr>
        <w:t>4.6什么是功能需求和非功能需求（质量需求）</w:t>
      </w:r>
    </w:p>
    <w:p>
      <w:pPr>
        <w:spacing w:line="24" w:lineRule="atLeast"/>
        <w:rPr>
          <w:rFonts w:hint="eastAsia"/>
        </w:rPr>
      </w:pPr>
      <w:r>
        <w:rPr>
          <w:rFonts w:hint="eastAsia"/>
        </w:rPr>
        <w:t xml:space="preserve">  功能需求：描述系统内部功能或系统与外部功能的交互作用，涉及系统输入应对、实体状态变化、输出结果、设计约束、过程约束等。根据要求的活动来描述需求的行为。（功能需求定义问题解决方案空间的边界）</w:t>
      </w:r>
    </w:p>
    <w:p>
      <w:pPr>
        <w:spacing w:line="24" w:lineRule="atLeast"/>
        <w:rPr>
          <w:rFonts w:hint="eastAsia" w:eastAsia="宋体"/>
          <w:lang w:eastAsia="zh-CN"/>
        </w:rPr>
      </w:pPr>
      <w:r>
        <w:rPr>
          <w:rFonts w:hint="eastAsia"/>
        </w:rPr>
        <w:t xml:space="preserve">  非功能需求（质量需求）：描述软件方案必须具备的某些质量特征，例如系统性能、安全性、快速的响应时间、易使用性、高可靠性或低维护代价等</w:t>
      </w:r>
      <w:r>
        <w:rPr>
          <w:rFonts w:hint="eastAsia"/>
          <w:lang w:eastAsia="zh-CN"/>
        </w:rPr>
        <w:t>。</w:t>
      </w:r>
    </w:p>
    <w:p>
      <w:pPr>
        <w:spacing w:line="24" w:lineRule="atLeast"/>
        <w:rPr>
          <w:rFonts w:hint="eastAsia"/>
        </w:rPr>
      </w:pPr>
    </w:p>
    <w:p>
      <w:pPr>
        <w:spacing w:line="24" w:lineRule="atLeast"/>
        <w:rPr>
          <w:rFonts w:hint="eastAsia"/>
          <w:b/>
          <w:bCs/>
          <w:u w:val="single"/>
        </w:rPr>
      </w:pPr>
      <w:r>
        <w:rPr>
          <w:rFonts w:hint="eastAsia"/>
          <w:b/>
          <w:bCs/>
          <w:u w:val="single"/>
        </w:rPr>
        <w:t>4.7什么是设计约束和过程约束？</w:t>
      </w:r>
      <w:r>
        <w:rPr>
          <w:rFonts w:hint="default"/>
          <w:b/>
          <w:bCs/>
          <w:u w:val="single"/>
          <w:lang w:val="en-US"/>
        </w:rPr>
        <w:t>如何区分</w:t>
      </w:r>
      <w:r>
        <w:rPr>
          <w:rFonts w:hint="eastAsia"/>
          <w:b/>
          <w:bCs/>
          <w:u w:val="single"/>
          <w:lang w:val="en-US" w:eastAsia="zh-CN"/>
        </w:rPr>
        <w:t>？</w:t>
      </w:r>
    </w:p>
    <w:p>
      <w:pPr>
        <w:spacing w:line="24" w:lineRule="atLeast"/>
        <w:rPr>
          <w:rFonts w:hint="eastAsia"/>
        </w:rPr>
      </w:pPr>
      <w:r>
        <w:rPr>
          <w:rFonts w:hint="eastAsia"/>
        </w:rPr>
        <w:t xml:space="preserve">  设计约束：已经做出的设计决策或限制问题解决方案集的设计决策。涵盖物理环境、接口、用户等方面。</w:t>
      </w:r>
    </w:p>
    <w:p>
      <w:pPr>
        <w:spacing w:line="24" w:lineRule="atLeast"/>
        <w:rPr>
          <w:rFonts w:hint="eastAsia"/>
        </w:rPr>
      </w:pPr>
      <w:r>
        <w:rPr>
          <w:rFonts w:hint="default"/>
          <w:lang w:val="en-US"/>
        </w:rPr>
        <w:tab/>
      </w:r>
      <w:r>
        <w:rPr>
          <w:rFonts w:hint="default"/>
          <w:lang w:val="en-US"/>
        </w:rPr>
        <w:t xml:space="preserve"> 物理环境：对环境或设备的限制等（安装及环境要求等）</w:t>
      </w:r>
      <w:r>
        <w:rPr>
          <w:rFonts w:hint="default"/>
          <w:lang w:val="en-US"/>
        </w:rPr>
        <w:cr/>
      </w:r>
      <w:r>
        <w:rPr>
          <w:rFonts w:hint="default"/>
          <w:lang w:val="en-US"/>
        </w:rPr>
        <w:t xml:space="preserve">     接口：涉及输入输出的限制或约束条件. (输入格式预定等)   </w:t>
      </w:r>
      <w:r>
        <w:rPr>
          <w:rFonts w:hint="default"/>
          <w:lang w:val="en-US"/>
        </w:rPr>
        <w:cr/>
      </w:r>
      <w:r>
        <w:rPr>
          <w:rFonts w:hint="default"/>
          <w:lang w:val="en-US"/>
        </w:rPr>
        <w:t xml:space="preserve">     用户：使用者的基本情况（限定几种类型的用户）</w:t>
      </w:r>
    </w:p>
    <w:p>
      <w:pPr>
        <w:spacing w:line="24" w:lineRule="atLeast"/>
        <w:rPr>
          <w:rFonts w:hint="eastAsia"/>
        </w:rPr>
      </w:pPr>
      <w:r>
        <w:rPr>
          <w:rFonts w:hint="eastAsia"/>
        </w:rPr>
        <w:t xml:space="preserve">  过程约束：对用于构建系统的技术和资源的限制，涵盖资源、文档</w:t>
      </w:r>
      <w:r>
        <w:rPr>
          <w:rFonts w:hint="eastAsia"/>
          <w:lang w:eastAsia="zh-CN"/>
        </w:rPr>
        <w:t>、标准</w:t>
      </w:r>
      <w:r>
        <w:rPr>
          <w:rFonts w:hint="eastAsia"/>
        </w:rPr>
        <w:t>等方面。</w:t>
      </w:r>
    </w:p>
    <w:p>
      <w:pPr>
        <w:spacing w:line="24" w:lineRule="atLeast"/>
        <w:rPr>
          <w:rFonts w:hint="eastAsia"/>
        </w:rPr>
      </w:pPr>
      <w:r>
        <w:rPr>
          <w:rFonts w:hint="default"/>
          <w:lang w:val="en-US"/>
        </w:rPr>
        <w:t xml:space="preserve">     资源 ：材料、人员技能或其它。</w:t>
      </w:r>
      <w:r>
        <w:rPr>
          <w:rFonts w:hint="default"/>
          <w:lang w:val="en-US"/>
        </w:rPr>
        <w:cr/>
      </w:r>
      <w:r>
        <w:rPr>
          <w:rFonts w:hint="default"/>
          <w:lang w:val="en-US"/>
        </w:rPr>
        <w:t xml:space="preserve">     文档 ：类型、数量或其它。（涉及其针对性及要求等）</w:t>
      </w:r>
      <w:r>
        <w:rPr>
          <w:rFonts w:hint="default"/>
          <w:lang w:val="en-US"/>
        </w:rPr>
        <w:cr/>
      </w:r>
      <w:r>
        <w:rPr>
          <w:rFonts w:hint="default"/>
          <w:lang w:val="en-US"/>
        </w:rPr>
        <w:t xml:space="preserve">     标准 ：比如阅读文档时的用户指派标准。</w:t>
      </w:r>
      <w:r>
        <w:rPr>
          <w:rFonts w:hint="default"/>
          <w:lang w:val="en-US"/>
        </w:rPr>
        <w:cr/>
      </w:r>
      <w:r>
        <w:rPr>
          <w:rFonts w:hint="default"/>
          <w:lang w:val="en-US"/>
        </w:rPr>
        <w:t xml:space="preserve">     其他 ：什么原因会导致从工资单列表中删除某雇员？</w:t>
      </w:r>
    </w:p>
    <w:p>
      <w:pPr>
        <w:spacing w:line="24" w:lineRule="atLeast"/>
        <w:rPr>
          <w:rFonts w:hint="eastAsia"/>
        </w:rPr>
      </w:pPr>
    </w:p>
    <w:p>
      <w:pPr>
        <w:spacing w:line="24" w:lineRule="atLeast"/>
        <w:rPr>
          <w:rFonts w:hint="eastAsia"/>
        </w:rPr>
      </w:pPr>
      <w:r>
        <w:rPr>
          <w:rFonts w:hint="default"/>
          <w:b w:val="0"/>
          <w:bCs w:val="0"/>
          <w:u w:val="none"/>
          <w:lang w:val="en-US"/>
        </w:rPr>
        <w:t>//</w:t>
      </w:r>
      <w:r>
        <w:rPr>
          <w:rFonts w:hint="eastAsia"/>
          <w:b w:val="0"/>
          <w:bCs w:val="0"/>
          <w:u w:val="none"/>
        </w:rPr>
        <w:t>4.8需求的特征：</w:t>
      </w:r>
    </w:p>
    <w:p>
      <w:pPr>
        <w:spacing w:line="24" w:lineRule="atLeast"/>
        <w:rPr>
          <w:rFonts w:hint="eastAsia"/>
        </w:rPr>
      </w:pPr>
      <w:r>
        <w:rPr>
          <w:rFonts w:hint="eastAsia"/>
        </w:rPr>
        <w:t xml:space="preserve">  （1）正确性（2）一致性（3）无二义性（确定性）（4）完备性（5）可行性（6）相关性（7）可测试性（8）可跟踪性</w:t>
      </w:r>
    </w:p>
    <w:p>
      <w:pPr>
        <w:spacing w:line="24" w:lineRule="atLeast"/>
        <w:rPr>
          <w:rFonts w:hint="eastAsia"/>
        </w:rPr>
      </w:pPr>
    </w:p>
    <w:p>
      <w:pPr>
        <w:spacing w:line="24" w:lineRule="atLeast"/>
        <w:rPr>
          <w:rFonts w:hint="eastAsia"/>
          <w:b/>
          <w:bCs/>
          <w:u w:val="single"/>
        </w:rPr>
      </w:pPr>
      <w:r>
        <w:rPr>
          <w:rFonts w:hint="default"/>
          <w:b w:val="0"/>
          <w:bCs w:val="0"/>
          <w:u w:val="none"/>
          <w:lang w:val="en-US"/>
        </w:rPr>
        <w:t>//</w:t>
      </w:r>
      <w:r>
        <w:rPr>
          <w:rFonts w:hint="eastAsia"/>
          <w:b w:val="0"/>
          <w:bCs w:val="0"/>
          <w:u w:val="none"/>
        </w:rPr>
        <w:t>4.9在原型化需求方面，什么是抛弃式原型，什么是进化式原型？</w:t>
      </w:r>
    </w:p>
    <w:p>
      <w:pPr>
        <w:spacing w:line="24" w:lineRule="atLeast"/>
        <w:ind w:firstLine="283" w:firstLineChars="135"/>
        <w:rPr>
          <w:rFonts w:hint="eastAsia"/>
          <w:bCs/>
        </w:rPr>
      </w:pPr>
      <w:r>
        <w:rPr>
          <w:rFonts w:hint="eastAsia"/>
          <w:bCs/>
        </w:rPr>
        <w:t>原型化需求的目的：A: 有的需求难以用文字和符号说明,而原型化的过程可帮助我们找到“好的视觉和感觉”B：对非功能性需求，可以评价性能和效率</w:t>
      </w:r>
    </w:p>
    <w:p>
      <w:pPr>
        <w:spacing w:line="24" w:lineRule="atLeast"/>
        <w:rPr>
          <w:rFonts w:hint="eastAsia"/>
          <w:bCs/>
        </w:rPr>
      </w:pPr>
      <w:r>
        <w:rPr>
          <w:rFonts w:hint="eastAsia"/>
        </w:rPr>
        <w:t xml:space="preserve">  抛弃式原型：</w:t>
      </w:r>
      <w:r>
        <w:rPr>
          <w:rFonts w:hint="eastAsia"/>
          <w:bCs/>
        </w:rPr>
        <w:t>仅用于了解问题、探索可行性，并不打算用来作为将来实际提交系统的一部分，而是用完扔掉</w:t>
      </w:r>
    </w:p>
    <w:p>
      <w:pPr>
        <w:spacing w:line="24" w:lineRule="atLeast"/>
        <w:rPr>
          <w:rFonts w:hint="eastAsia"/>
        </w:rPr>
      </w:pPr>
      <w:r>
        <w:rPr>
          <w:rFonts w:hint="eastAsia"/>
        </w:rPr>
        <w:t xml:space="preserve">  进化式原型：</w:t>
      </w:r>
      <w:r>
        <w:rPr>
          <w:rFonts w:hint="eastAsia"/>
          <w:bCs/>
        </w:rPr>
        <w:t>用于了解问题，并作为将来准备提交的系统的一部分</w:t>
      </w:r>
    </w:p>
    <w:p>
      <w:pPr>
        <w:spacing w:line="24" w:lineRule="atLeast"/>
        <w:rPr>
          <w:rFonts w:hint="eastAsia"/>
        </w:rPr>
      </w:pPr>
      <w:r>
        <w:rPr>
          <w:rFonts w:hint="eastAsia"/>
        </w:rPr>
        <w:t>这两种技术有时都称为快速原型化，因为它们都是为了回答需求的问题而构建软件。</w:t>
      </w:r>
    </w:p>
    <w:p>
      <w:pPr>
        <w:spacing w:line="24" w:lineRule="atLeast"/>
        <w:rPr>
          <w:rFonts w:hint="eastAsia"/>
        </w:rPr>
      </w:pPr>
    </w:p>
    <w:p>
      <w:pPr>
        <w:spacing w:line="24" w:lineRule="atLeast"/>
        <w:rPr>
          <w:rFonts w:hint="eastAsia"/>
          <w:b/>
          <w:bCs/>
          <w:kern w:val="2"/>
          <w:sz w:val="21"/>
          <w:u w:val="single"/>
          <w:lang w:val="en-US" w:eastAsia="zh-CN" w:bidi="ar-SA"/>
        </w:rPr>
      </w:pPr>
      <w:r>
        <w:rPr>
          <w:rFonts w:hint="default"/>
          <w:b/>
          <w:bCs/>
          <w:kern w:val="2"/>
          <w:sz w:val="21"/>
          <w:u w:val="single"/>
          <w:lang w:val="en-US" w:eastAsia="zh-CN" w:bidi="ar-SA"/>
        </w:rPr>
        <w:t>4.10 了解 DFD 图的构成及画法</w:t>
      </w:r>
    </w:p>
    <w:p>
      <w:pPr>
        <w:spacing w:line="24" w:lineRule="atLeast"/>
        <w:rPr>
          <w:rFonts w:hint="eastAsia"/>
          <w:lang w:val="en-US" w:eastAsia="zh-CN"/>
        </w:rPr>
      </w:pPr>
      <w:r>
        <w:rPr>
          <w:rFonts w:hint="default"/>
          <w:lang w:val="en-US"/>
        </w:rPr>
        <w:t>数据流图：描述数据进入、转换、离开系统，重点在于数据流，而不是控制流。</w:t>
      </w:r>
    </w:p>
    <w:p>
      <w:pPr>
        <w:spacing w:line="24" w:lineRule="atLeast"/>
        <w:rPr>
          <w:rFonts w:hint="default"/>
          <w:lang w:val="en-US"/>
        </w:rPr>
      </w:pPr>
      <w:r>
        <w:rPr>
          <w:rFonts w:hint="eastAsia"/>
          <w:lang w:val="en-US" w:eastAsia="zh-CN"/>
        </w:rPr>
        <w:t>组成数据流图的四种成分是（源点或终点）、（数据流）、（处理）、（数据存储）</w:t>
      </w:r>
    </w:p>
    <w:p>
      <w:pPr>
        <w:spacing w:line="24" w:lineRule="atLeast"/>
        <w:rPr>
          <w:rFonts w:hint="eastAsia" w:eastAsia="宋体"/>
          <w:lang w:val="en-US" w:eastAsia="zh-CN"/>
        </w:rPr>
      </w:pPr>
      <w:r>
        <w:rPr>
          <w:rFonts w:hint="default"/>
          <w:lang w:val="en-US"/>
        </w:rPr>
        <w:t>描述数据如何流入系统，如何进行转换，以及如何离开系统</w:t>
      </w:r>
      <w:r>
        <w:rPr>
          <w:rFonts w:hint="eastAsia"/>
          <w:lang w:val="en-US" w:eastAsia="zh-CN"/>
        </w:rPr>
        <w:t>。</w:t>
      </w:r>
    </w:p>
    <w:p>
      <w:pPr>
        <w:spacing w:line="24" w:lineRule="atLeast"/>
        <w:rPr>
          <w:rFonts w:hint="eastAsia"/>
        </w:rPr>
      </w:pPr>
      <w:r>
        <w:rPr>
          <w:rFonts w:hint="default"/>
          <w:lang w:val="en-US"/>
        </w:rPr>
        <w:t>加工：○</w:t>
      </w:r>
    </w:p>
    <w:p>
      <w:pPr>
        <w:spacing w:line="24" w:lineRule="atLeast"/>
        <w:rPr>
          <w:rFonts w:hint="eastAsia"/>
        </w:rPr>
      </w:pPr>
      <w:r>
        <w:rPr>
          <w:rFonts w:hint="default"/>
          <w:lang w:val="en-US"/>
        </w:rPr>
        <w:t>数据流向：→</w:t>
      </w:r>
    </w:p>
    <w:p>
      <w:pPr>
        <w:spacing w:line="24" w:lineRule="atLeast"/>
        <w:rPr>
          <w:rFonts w:hint="eastAsia"/>
        </w:rPr>
      </w:pPr>
      <w:r>
        <w:rPr>
          <w:rFonts w:hint="default"/>
          <w:lang w:val="en-US"/>
        </w:rPr>
        <w:t>数据集合：=</w:t>
      </w:r>
    </w:p>
    <w:p>
      <w:pPr>
        <w:spacing w:line="24" w:lineRule="atLeast"/>
        <w:rPr>
          <w:rFonts w:hint="default"/>
          <w:lang w:val="en-US"/>
        </w:rPr>
      </w:pPr>
      <w:r>
        <w:rPr>
          <w:rFonts w:hint="default"/>
          <w:lang w:val="en-US"/>
        </w:rPr>
        <w:t>外部项：□</w:t>
      </w:r>
    </w:p>
    <w:p>
      <w:pPr>
        <w:spacing w:line="24" w:lineRule="atLeast"/>
        <w:rPr>
          <w:rFonts w:hint="eastAsia"/>
        </w:rPr>
      </w:pPr>
    </w:p>
    <w:p>
      <w:pPr>
        <w:spacing w:line="24" w:lineRule="atLeast"/>
        <w:rPr>
          <w:rFonts w:hint="eastAsia"/>
        </w:rPr>
      </w:pPr>
      <w:r>
        <w:rPr>
          <w:rFonts w:hint="eastAsia"/>
        </w:rPr>
        <w:t>// 在需求原型化方面，什么是抛弃型原型？什么是演化型原型？</w:t>
      </w:r>
    </w:p>
    <w:p>
      <w:pPr>
        <w:spacing w:line="24" w:lineRule="atLeast"/>
        <w:rPr>
          <w:rFonts w:hint="eastAsia"/>
        </w:rPr>
      </w:pPr>
      <w:r>
        <w:rPr>
          <w:rFonts w:hint="eastAsia"/>
        </w:rPr>
        <w:t>// 用DFD图简单描述ATM机的工作原理（主要功能和数据流）（习题7）</w:t>
      </w:r>
    </w:p>
    <w:p>
      <w:pPr>
        <w:spacing w:line="24" w:lineRule="atLeast"/>
        <w:rPr>
          <w:rFonts w:hint="eastAsia"/>
        </w:rPr>
      </w:pPr>
    </w:p>
    <w:p>
      <w:pPr>
        <w:spacing w:line="24" w:lineRule="atLeast"/>
        <w:rPr>
          <w:rFonts w:hint="eastAsia"/>
          <w:b/>
          <w:sz w:val="28"/>
          <w:szCs w:val="28"/>
        </w:rPr>
      </w:pPr>
      <w:r>
        <w:rPr>
          <w:rFonts w:hint="eastAsia"/>
          <w:b/>
          <w:sz w:val="28"/>
          <w:szCs w:val="28"/>
        </w:rPr>
        <w:t>第五章</w:t>
      </w:r>
    </w:p>
    <w:p>
      <w:pPr>
        <w:spacing w:line="24" w:lineRule="atLeast"/>
        <w:rPr>
          <w:rFonts w:hint="eastAsia"/>
        </w:rPr>
      </w:pPr>
      <w:r>
        <w:rPr>
          <w:rFonts w:hint="eastAsia"/>
          <w:b/>
          <w:bCs/>
          <w:u w:val="single"/>
        </w:rPr>
        <w:t>5.1</w:t>
      </w:r>
      <w:r>
        <w:rPr>
          <w:rFonts w:hint="default"/>
          <w:b/>
          <w:bCs/>
          <w:u w:val="single"/>
          <w:lang w:val="en-US"/>
        </w:rPr>
        <w:t>什么是软件体系结构？设计模式？设计公约？设计</w:t>
      </w:r>
      <w:r>
        <w:rPr>
          <w:rFonts w:hint="eastAsia"/>
          <w:b/>
          <w:bCs/>
          <w:u w:val="single"/>
          <w:lang w:val="en-US" w:eastAsia="zh-CN"/>
        </w:rPr>
        <w:t>？</w:t>
      </w:r>
    </w:p>
    <w:p>
      <w:pPr>
        <w:spacing w:line="24" w:lineRule="atLeast"/>
        <w:rPr>
          <w:rFonts w:hint="eastAsia"/>
        </w:rPr>
      </w:pPr>
      <w:r>
        <w:rPr>
          <w:rFonts w:hint="eastAsia"/>
          <w:lang w:val="en-US" w:eastAsia="zh-CN"/>
        </w:rPr>
        <w:tab/>
      </w:r>
      <w:r>
        <w:rPr>
          <w:rFonts w:hint="default"/>
          <w:lang w:val="en-US"/>
        </w:rPr>
        <w:t>体系结构Architecture:一种软件解决方案，用于解释如何将系统分解为单元， 以及单元如何相互关联，还包括这些单元的所有外部特性。</w:t>
      </w:r>
    </w:p>
    <w:p>
      <w:pPr>
        <w:spacing w:line="24" w:lineRule="atLeast"/>
        <w:rPr>
          <w:rFonts w:hint="eastAsia" w:eastAsia="宋体"/>
          <w:lang w:eastAsia="zh-CN"/>
        </w:rPr>
      </w:pPr>
      <w:r>
        <w:rPr>
          <w:rFonts w:hint="eastAsia"/>
          <w:lang w:val="en-US" w:eastAsia="zh-CN"/>
        </w:rPr>
        <w:tab/>
      </w:r>
      <w:r>
        <w:rPr>
          <w:rFonts w:hint="default"/>
          <w:lang w:val="en-US"/>
        </w:rPr>
        <w:t>设计模式design pattern：一种针对单个软件模块或少量模块而给出的一般性解决方案，它提供较低层次的设计决策。它是一个共同的设计结构的关键方面，包括对象和实例， 角色和协作，责任分配</w:t>
      </w:r>
      <w:r>
        <w:rPr>
          <w:rFonts w:hint="eastAsia"/>
          <w:lang w:val="en-US" w:eastAsia="zh-CN"/>
        </w:rPr>
        <w:t>。</w:t>
      </w:r>
    </w:p>
    <w:p>
      <w:pPr>
        <w:spacing w:line="24" w:lineRule="atLeast"/>
        <w:rPr>
          <w:rFonts w:hint="eastAsia"/>
          <w:lang w:val="en-US" w:eastAsia="zh-CN"/>
        </w:rPr>
      </w:pPr>
      <w:r>
        <w:rPr>
          <w:rFonts w:hint="eastAsia"/>
          <w:lang w:val="en-US" w:eastAsia="zh-CN"/>
        </w:rPr>
        <w:tab/>
      </w:r>
      <w:r>
        <w:rPr>
          <w:rFonts w:hint="default"/>
          <w:lang w:val="en-US"/>
        </w:rPr>
        <w:t>设计公约Design Convention:一系列设计决策和建议的集合，用于提高系统某方面的设计质量。当一种设计公约发展成熟时，将会被封装成设计模式或体系结构风格，最后可 能被内嵌为一种程序语言结构</w:t>
      </w:r>
      <w:r>
        <w:rPr>
          <w:rFonts w:hint="eastAsia"/>
          <w:lang w:val="en-US" w:eastAsia="zh-CN"/>
        </w:rPr>
        <w:t>。</w:t>
      </w:r>
      <w:r>
        <w:rPr>
          <w:rFonts w:hint="eastAsia"/>
          <w:lang w:val="en-US" w:eastAsia="zh-CN"/>
        </w:rPr>
        <w:tab/>
      </w:r>
    </w:p>
    <w:p>
      <w:pPr>
        <w:spacing w:line="24" w:lineRule="atLeast"/>
        <w:ind w:firstLine="420" w:firstLineChars="0"/>
        <w:rPr>
          <w:rFonts w:hint="eastAsia"/>
        </w:rPr>
      </w:pPr>
      <w:r>
        <w:rPr>
          <w:rFonts w:hint="default"/>
          <w:lang w:val="en-US"/>
        </w:rPr>
        <w:t>设计Design:将需求中的问题描述转变成软件解决方案的创造性过程。概念设计（告诉客户系统将做什么，软件结构和功能）、技术设计（告诉程序员系统将如何运作，软件功能和接口的实现方法）</w:t>
      </w:r>
    </w:p>
    <w:p>
      <w:pPr>
        <w:spacing w:line="24" w:lineRule="atLeast"/>
        <w:rPr>
          <w:rFonts w:hint="eastAsia"/>
        </w:rPr>
      </w:pPr>
    </w:p>
    <w:p>
      <w:pPr>
        <w:spacing w:line="24" w:lineRule="atLeast"/>
        <w:rPr>
          <w:rFonts w:hint="eastAsia"/>
          <w:b w:val="0"/>
          <w:bCs w:val="0"/>
          <w:u w:val="none"/>
        </w:rPr>
      </w:pPr>
      <w:r>
        <w:rPr>
          <w:rFonts w:hint="default"/>
          <w:b w:val="0"/>
          <w:bCs w:val="0"/>
          <w:u w:val="none"/>
          <w:lang w:val="en-US"/>
        </w:rPr>
        <w:t>//</w:t>
      </w:r>
      <w:r>
        <w:rPr>
          <w:rFonts w:hint="eastAsia"/>
          <w:b w:val="0"/>
          <w:bCs w:val="0"/>
          <w:u w:val="none"/>
        </w:rPr>
        <w:t>5.2什么是概念设计？什么是技术设计？</w:t>
      </w:r>
    </w:p>
    <w:p>
      <w:pPr>
        <w:spacing w:line="24" w:lineRule="atLeast"/>
        <w:rPr>
          <w:rFonts w:hint="eastAsia"/>
        </w:rPr>
      </w:pPr>
      <w:r>
        <w:rPr>
          <w:rFonts w:hint="eastAsia"/>
        </w:rPr>
        <w:t xml:space="preserve">  概念设计：确切地告诉客户系统要做什么</w:t>
      </w:r>
    </w:p>
    <w:p>
      <w:pPr>
        <w:spacing w:line="24" w:lineRule="atLeast"/>
        <w:rPr>
          <w:rFonts w:hint="eastAsia"/>
        </w:rPr>
      </w:pPr>
      <w:r>
        <w:rPr>
          <w:rFonts w:hint="eastAsia"/>
        </w:rPr>
        <w:t xml:space="preserve">  技术设计：一旦客户认可概念设计，系统构建人员就将概念设计转换为更为详细的文档，即技术设计，技术设计确切的告诉开发人员系统将如何运转。</w:t>
      </w:r>
    </w:p>
    <w:p>
      <w:pPr>
        <w:spacing w:line="24" w:lineRule="atLeast"/>
        <w:rPr>
          <w:rFonts w:hint="eastAsia"/>
        </w:rPr>
      </w:pPr>
      <w:r>
        <w:rPr>
          <w:rFonts w:hint="eastAsia"/>
        </w:rPr>
        <w:t xml:space="preserve">  概念设计强调的是系统功能，而技术设计描述的是系统将要采取的方式。</w:t>
      </w:r>
    </w:p>
    <w:p>
      <w:pPr>
        <w:spacing w:line="24" w:lineRule="atLeast"/>
        <w:rPr>
          <w:rFonts w:hint="eastAsia"/>
        </w:rPr>
      </w:pPr>
    </w:p>
    <w:p>
      <w:pPr>
        <w:spacing w:line="24" w:lineRule="atLeast"/>
        <w:rPr>
          <w:rFonts w:hint="eastAsia"/>
          <w:b/>
          <w:bCs/>
          <w:kern w:val="2"/>
          <w:sz w:val="21"/>
          <w:u w:val="single"/>
          <w:lang w:val="en-US" w:eastAsia="zh-CN" w:bidi="ar-SA"/>
        </w:rPr>
      </w:pPr>
      <w:r>
        <w:rPr>
          <w:rFonts w:hint="default"/>
          <w:b/>
          <w:bCs/>
          <w:kern w:val="2"/>
          <w:sz w:val="21"/>
          <w:u w:val="single"/>
          <w:lang w:val="en-US" w:eastAsia="zh-CN" w:bidi="ar-SA"/>
        </w:rPr>
        <w:t>5.3软件设计过程模型的几个阶段</w:t>
      </w:r>
    </w:p>
    <w:p>
      <w:pPr>
        <w:spacing w:line="24" w:lineRule="atLeast"/>
        <w:rPr>
          <w:rFonts w:hint="eastAsia"/>
          <w:b/>
          <w:bCs/>
          <w:kern w:val="2"/>
          <w:sz w:val="21"/>
          <w:u w:val="single"/>
          <w:lang w:val="en-US" w:eastAsia="zh-CN" w:bidi="ar-SA"/>
        </w:rPr>
      </w:pPr>
      <w:r>
        <w:drawing>
          <wp:inline distT="0" distB="0" distL="114300" distR="114300">
            <wp:extent cx="5285105" cy="1942465"/>
            <wp:effectExtent l="0" t="0" r="3175" b="8255"/>
            <wp:docPr id="14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26"/>
                    <pic:cNvPicPr preferRelativeResize="0">
                      <a:picLocks noChangeAspect="1"/>
                    </pic:cNvPicPr>
                  </pic:nvPicPr>
                  <pic:blipFill>
                    <a:blip r:embed="rId128"/>
                    <a:stretch>
                      <a:fillRect/>
                    </a:stretch>
                  </pic:blipFill>
                  <pic:spPr>
                    <a:xfrm>
                      <a:off x="0" y="0"/>
                      <a:ext cx="5285105" cy="1942465"/>
                    </a:xfrm>
                    <a:prstGeom prst="rect">
                      <a:avLst/>
                    </a:prstGeom>
                    <a:noFill/>
                    <a:ln>
                      <a:noFill/>
                    </a:ln>
                  </pic:spPr>
                </pic:pic>
              </a:graphicData>
            </a:graphic>
          </wp:inline>
        </w:drawing>
      </w:r>
    </w:p>
    <w:p>
      <w:pPr>
        <w:spacing w:line="24" w:lineRule="atLeast"/>
        <w:rPr>
          <w:rFonts w:hint="default"/>
          <w:lang w:val="en-US"/>
        </w:rPr>
      </w:pPr>
      <w:r>
        <w:rPr>
          <w:rFonts w:hint="default"/>
          <w:lang w:val="en-US"/>
        </w:rPr>
        <w:t xml:space="preserve">(1) Modeling </w:t>
      </w:r>
      <w:r>
        <w:rPr>
          <w:rFonts w:hint="eastAsia"/>
          <w:lang w:val="en-US" w:eastAsia="zh-CN"/>
        </w:rPr>
        <w:t>初始</w:t>
      </w:r>
      <w:r>
        <w:rPr>
          <w:rFonts w:hint="default"/>
          <w:lang w:val="en-US"/>
        </w:rPr>
        <w:t>建模:尝试可能的分解，根据需求描述的系统的关键特性等确定软件体系结构风格</w:t>
      </w:r>
    </w:p>
    <w:p>
      <w:pPr>
        <w:spacing w:line="24" w:lineRule="atLeast"/>
        <w:rPr>
          <w:rFonts w:hint="default"/>
          <w:lang w:val="en-US"/>
        </w:rPr>
      </w:pPr>
      <w:r>
        <w:rPr>
          <w:rFonts w:hint="default"/>
          <w:lang w:val="en-US"/>
        </w:rPr>
        <w:t>(2) Analysis 分析:分析初步的体系结构，主要关注软件系统的质量属性性能、安全性、可靠性等、各种约束等等。关注系统级别决策</w:t>
      </w:r>
    </w:p>
    <w:p>
      <w:pPr>
        <w:spacing w:line="24" w:lineRule="atLeast"/>
        <w:rPr>
          <w:rFonts w:hint="default"/>
          <w:lang w:val="en-US"/>
        </w:rPr>
      </w:pPr>
      <w:r>
        <w:rPr>
          <w:rFonts w:hint="default"/>
          <w:lang w:val="en-US"/>
        </w:rPr>
        <w:t>(3) Documentation 文档化:确定各个不同的模型视图。</w:t>
      </w:r>
    </w:p>
    <w:p>
      <w:pPr>
        <w:spacing w:line="24" w:lineRule="atLeast"/>
        <w:rPr>
          <w:rFonts w:hint="default"/>
          <w:lang w:val="en-US"/>
        </w:rPr>
      </w:pPr>
      <w:r>
        <w:rPr>
          <w:rFonts w:hint="default"/>
          <w:lang w:val="en-US"/>
        </w:rPr>
        <w:t>(4) Review 复审:检查文档是否满足了所有需求。</w:t>
      </w:r>
    </w:p>
    <w:p>
      <w:pPr>
        <w:spacing w:line="24" w:lineRule="atLeast"/>
        <w:rPr>
          <w:rFonts w:hint="default"/>
          <w:lang w:val="en-US"/>
        </w:rPr>
      </w:pPr>
      <w:r>
        <w:rPr>
          <w:rFonts w:hint="default"/>
          <w:lang w:val="en-US"/>
        </w:rPr>
        <w:t>(5) final output</w:t>
      </w:r>
      <w:r>
        <w:rPr>
          <w:rFonts w:hint="eastAsia"/>
          <w:lang w:val="en-US" w:eastAsia="zh-CN"/>
        </w:rPr>
        <w:t>输出文档</w:t>
      </w:r>
      <w:r>
        <w:rPr>
          <w:rFonts w:hint="default"/>
          <w:lang w:val="en-US"/>
        </w:rPr>
        <w:t>: SAD:Software Architecture Document 软件体系结构文档， 用来和开发团队中其他人员交流系统级别设计决策的有力工具。</w:t>
      </w:r>
    </w:p>
    <w:p>
      <w:pPr>
        <w:spacing w:line="24" w:lineRule="atLeast"/>
        <w:rPr>
          <w:rFonts w:hint="eastAsia"/>
        </w:rPr>
      </w:pPr>
    </w:p>
    <w:p>
      <w:pPr>
        <w:spacing w:line="24" w:lineRule="atLeast"/>
        <w:rPr>
          <w:rFonts w:hint="eastAsia"/>
          <w:b w:val="0"/>
          <w:bCs w:val="0"/>
          <w:u w:val="none"/>
        </w:rPr>
      </w:pPr>
      <w:r>
        <w:rPr>
          <w:rFonts w:hint="default"/>
          <w:b w:val="0"/>
          <w:bCs w:val="0"/>
          <w:u w:val="none"/>
          <w:lang w:val="en-US"/>
        </w:rPr>
        <w:t>//</w:t>
      </w:r>
      <w:r>
        <w:rPr>
          <w:rFonts w:hint="eastAsia"/>
          <w:b w:val="0"/>
          <w:bCs w:val="0"/>
          <w:u w:val="none"/>
        </w:rPr>
        <w:t>5.</w:t>
      </w:r>
      <w:r>
        <w:rPr>
          <w:rFonts w:hint="default"/>
          <w:b w:val="0"/>
          <w:bCs w:val="0"/>
          <w:u w:val="none"/>
          <w:lang w:val="en-US"/>
        </w:rPr>
        <w:t>4</w:t>
      </w:r>
      <w:r>
        <w:rPr>
          <w:rFonts w:hint="eastAsia"/>
          <w:b w:val="0"/>
          <w:bCs w:val="0"/>
          <w:u w:val="none"/>
        </w:rPr>
        <w:t>三种设计层及其关系</w:t>
      </w:r>
    </w:p>
    <w:p>
      <w:pPr>
        <w:spacing w:line="24" w:lineRule="atLeast"/>
        <w:rPr>
          <w:rFonts w:hint="eastAsia"/>
        </w:rPr>
      </w:pPr>
      <w:r>
        <w:rPr>
          <w:rFonts w:hint="eastAsia"/>
        </w:rPr>
        <w:t xml:space="preserve"> 设计分三层：体系结构、代码设计和可执行设计</w:t>
      </w:r>
    </w:p>
    <w:p>
      <w:pPr>
        <w:spacing w:line="24" w:lineRule="atLeast"/>
        <w:rPr>
          <w:rFonts w:hint="eastAsia"/>
        </w:rPr>
      </w:pPr>
      <w:r>
        <w:rPr>
          <w:rFonts w:hint="eastAsia"/>
        </w:rPr>
        <w:t>（1）体系结构将需求格式说明中确定的系统能力与实现这些能力的系统构件关联起来。</w:t>
      </w:r>
    </w:p>
    <w:p>
      <w:pPr>
        <w:spacing w:line="24" w:lineRule="atLeast"/>
        <w:rPr>
          <w:rFonts w:hint="eastAsia"/>
        </w:rPr>
      </w:pPr>
      <w:r>
        <w:rPr>
          <w:rFonts w:hint="eastAsia"/>
        </w:rPr>
        <w:t>（2）代码设计包含算法和数据结构</w:t>
      </w:r>
    </w:p>
    <w:p>
      <w:pPr>
        <w:spacing w:line="24" w:lineRule="atLeast"/>
        <w:rPr>
          <w:rFonts w:hint="eastAsia"/>
        </w:rPr>
      </w:pPr>
      <w:r>
        <w:rPr>
          <w:rFonts w:hint="eastAsia"/>
        </w:rPr>
        <w:t>（3）可执行设计在比代码设计的层次还要低的静态层次处理代码设计，讨论内存分配、数据格式、位模式等</w:t>
      </w:r>
    </w:p>
    <w:p>
      <w:pPr>
        <w:spacing w:line="24" w:lineRule="atLeast"/>
        <w:rPr>
          <w:rFonts w:hint="eastAsia"/>
        </w:rPr>
      </w:pPr>
      <w:r>
        <w:rPr>
          <w:rFonts w:hint="eastAsia"/>
        </w:rPr>
        <w:t xml:space="preserve"> 关系：自顶向下设计有益的：首先设计体系结构，然后进行代码设计，最后是可执行设计</w:t>
      </w:r>
    </w:p>
    <w:p>
      <w:pPr>
        <w:spacing w:line="24" w:lineRule="atLeast"/>
        <w:rPr>
          <w:rFonts w:hint="eastAsia"/>
        </w:rPr>
      </w:pPr>
    </w:p>
    <w:p>
      <w:pPr>
        <w:spacing w:line="24" w:lineRule="atLeast"/>
        <w:rPr>
          <w:rFonts w:hint="eastAsia"/>
          <w:b w:val="0"/>
          <w:bCs w:val="0"/>
          <w:u w:val="none"/>
        </w:rPr>
      </w:pPr>
      <w:r>
        <w:rPr>
          <w:rFonts w:hint="default"/>
          <w:b w:val="0"/>
          <w:bCs w:val="0"/>
          <w:u w:val="none"/>
          <w:lang w:val="en-US"/>
        </w:rPr>
        <w:t>//</w:t>
      </w:r>
      <w:r>
        <w:rPr>
          <w:rFonts w:hint="eastAsia"/>
          <w:b w:val="0"/>
          <w:bCs w:val="0"/>
          <w:u w:val="none"/>
        </w:rPr>
        <w:t>5.</w:t>
      </w:r>
      <w:r>
        <w:rPr>
          <w:rFonts w:hint="default"/>
          <w:b w:val="0"/>
          <w:bCs w:val="0"/>
          <w:u w:val="none"/>
          <w:lang w:val="en-US"/>
        </w:rPr>
        <w:t>5</w:t>
      </w:r>
      <w:r>
        <w:rPr>
          <w:rFonts w:hint="eastAsia"/>
          <w:b w:val="0"/>
          <w:bCs w:val="0"/>
          <w:u w:val="none"/>
        </w:rPr>
        <w:t>什么是模块化？什么是抽象？</w:t>
      </w:r>
    </w:p>
    <w:p>
      <w:pPr>
        <w:spacing w:line="24" w:lineRule="atLeast"/>
        <w:rPr>
          <w:rFonts w:hint="eastAsia"/>
        </w:rPr>
      </w:pPr>
      <w:r>
        <w:rPr>
          <w:rFonts w:hint="eastAsia"/>
        </w:rPr>
        <w:t xml:space="preserve">   模块化：在模块化的设计中，构件清晰地定义了输入和输出，设计目标明确，功能独立，可以做独立测试。</w:t>
      </w:r>
    </w:p>
    <w:p>
      <w:pPr>
        <w:spacing w:line="24" w:lineRule="atLeast"/>
        <w:rPr>
          <w:rFonts w:hint="eastAsia"/>
        </w:rPr>
      </w:pPr>
      <w:r>
        <w:rPr>
          <w:rFonts w:hint="eastAsia"/>
        </w:rPr>
        <w:t xml:space="preserve">   抽象：对细节的隐藏称为抽象，是基于某种归纳水平的问题描述，是我们集中于问题的关系。</w:t>
      </w:r>
    </w:p>
    <w:p>
      <w:pPr>
        <w:spacing w:line="24" w:lineRule="atLeast"/>
        <w:rPr>
          <w:rFonts w:hint="eastAsia"/>
        </w:rPr>
      </w:pPr>
    </w:p>
    <w:p>
      <w:pPr>
        <w:spacing w:line="24" w:lineRule="atLeast"/>
        <w:rPr>
          <w:rFonts w:hint="eastAsia"/>
          <w:b/>
          <w:bCs/>
          <w:u w:val="single"/>
        </w:rPr>
      </w:pPr>
      <w:r>
        <w:rPr>
          <w:rFonts w:hint="eastAsia"/>
          <w:b/>
          <w:bCs/>
          <w:u w:val="single"/>
        </w:rPr>
        <w:t>5.</w:t>
      </w:r>
      <w:r>
        <w:rPr>
          <w:rFonts w:hint="default"/>
          <w:b/>
          <w:bCs/>
          <w:u w:val="single"/>
          <w:lang w:val="en-US"/>
        </w:rPr>
        <w:t>6</w:t>
      </w:r>
      <w:r>
        <w:rPr>
          <w:rFonts w:hint="eastAsia"/>
          <w:b/>
          <w:bCs/>
          <w:u w:val="single"/>
        </w:rPr>
        <w:t>论述设计用户界面应考虑的问题</w:t>
      </w:r>
    </w:p>
    <w:p>
      <w:pPr>
        <w:spacing w:line="24" w:lineRule="atLeast"/>
        <w:rPr>
          <w:rFonts w:hint="eastAsia"/>
        </w:rPr>
      </w:pPr>
      <w:r>
        <w:rPr>
          <w:rFonts w:hint="eastAsia"/>
        </w:rPr>
        <w:t>(1)设计界面要注意解决的要素：</w:t>
      </w:r>
    </w:p>
    <w:p>
      <w:pPr>
        <w:spacing w:line="24" w:lineRule="atLeast"/>
        <w:rPr>
          <w:rFonts w:hint="eastAsia"/>
        </w:rPr>
      </w:pPr>
      <w:r>
        <w:rPr>
          <w:rFonts w:hint="eastAsia"/>
        </w:rPr>
        <w:t>①隐喻：可识别和学习的基本术语、图像和概念等</w:t>
      </w:r>
    </w:p>
    <w:p>
      <w:pPr>
        <w:spacing w:line="24" w:lineRule="atLeast"/>
        <w:rPr>
          <w:rFonts w:hint="eastAsia"/>
        </w:rPr>
      </w:pPr>
      <w:r>
        <w:rPr>
          <w:rFonts w:hint="eastAsia"/>
        </w:rPr>
        <w:t>②思维模型：数据、功能、任务的组织与表示</w:t>
      </w:r>
    </w:p>
    <w:p>
      <w:pPr>
        <w:spacing w:line="24" w:lineRule="atLeast"/>
        <w:rPr>
          <w:rFonts w:hint="eastAsia"/>
        </w:rPr>
      </w:pPr>
      <w:r>
        <w:rPr>
          <w:rFonts w:hint="eastAsia"/>
        </w:rPr>
        <w:t>③模型的导航规则：怎样在数据、功能、活动和角色中移动及切换</w:t>
      </w:r>
    </w:p>
    <w:p>
      <w:pPr>
        <w:spacing w:line="24" w:lineRule="atLeast"/>
        <w:rPr>
          <w:rFonts w:hint="eastAsia"/>
        </w:rPr>
      </w:pPr>
      <w:r>
        <w:rPr>
          <w:rFonts w:hint="eastAsia"/>
        </w:rPr>
        <w:t>④外观：系统向用户传输信息的外观特征</w:t>
      </w:r>
    </w:p>
    <w:p>
      <w:pPr>
        <w:spacing w:line="24" w:lineRule="atLeast"/>
        <w:rPr>
          <w:rFonts w:hint="eastAsia"/>
        </w:rPr>
      </w:pPr>
      <w:r>
        <w:rPr>
          <w:rFonts w:hint="eastAsia"/>
        </w:rPr>
        <w:t>⑤感觉：向用户提供有吸引力的体验的交互技术</w:t>
      </w:r>
    </w:p>
    <w:p>
      <w:pPr>
        <w:spacing w:line="24" w:lineRule="atLeast"/>
        <w:rPr>
          <w:rFonts w:hint="eastAsia"/>
        </w:rPr>
      </w:pPr>
      <w:r>
        <w:rPr>
          <w:rFonts w:hint="eastAsia"/>
        </w:rPr>
        <w:t>(2) 文化问题：需要考虑使用系统的用户的信仰、价值观、道德规范、传统、风俗和传说。两种解决方法：①使用国际设计/无偏见设计，排除特定的文化参考或偏见②采用定制界面，使不同用户看到额界面</w:t>
      </w:r>
    </w:p>
    <w:p>
      <w:pPr>
        <w:spacing w:line="24" w:lineRule="atLeast"/>
        <w:rPr>
          <w:rFonts w:hint="eastAsia"/>
        </w:rPr>
      </w:pPr>
      <w:r>
        <w:rPr>
          <w:rFonts w:hint="eastAsia"/>
        </w:rPr>
        <w:t>(3) 用户偏爱：为具有不同偏好的人选择备选界面</w:t>
      </w:r>
    </w:p>
    <w:p>
      <w:pPr>
        <w:spacing w:line="24" w:lineRule="atLeast"/>
        <w:rPr>
          <w:rFonts w:hint="eastAsia"/>
          <w:b/>
          <w:bCs/>
          <w:u w:val="single"/>
        </w:rPr>
      </w:pPr>
    </w:p>
    <w:p>
      <w:pPr>
        <w:spacing w:line="24" w:lineRule="atLeast"/>
        <w:rPr>
          <w:rFonts w:hint="eastAsia"/>
          <w:b/>
          <w:bCs/>
          <w:u w:val="single"/>
        </w:rPr>
      </w:pPr>
      <w:r>
        <w:rPr>
          <w:rFonts w:hint="eastAsia"/>
          <w:b/>
          <w:bCs/>
          <w:u w:val="single"/>
        </w:rPr>
        <w:t>5.</w:t>
      </w:r>
      <w:r>
        <w:rPr>
          <w:rFonts w:hint="default"/>
          <w:b/>
          <w:bCs/>
          <w:u w:val="single"/>
          <w:lang w:val="en-US"/>
        </w:rPr>
        <w:t>7</w:t>
      </w:r>
      <w:r>
        <w:rPr>
          <w:rFonts w:hint="eastAsia"/>
          <w:b/>
          <w:bCs/>
          <w:u w:val="single"/>
          <w:lang w:val="en-US" w:eastAsia="zh-CN"/>
        </w:rPr>
        <w:t xml:space="preserve"> </w:t>
      </w:r>
      <w:r>
        <w:rPr>
          <w:rFonts w:hint="eastAsia"/>
          <w:b/>
          <w:bCs/>
          <w:u w:val="single"/>
        </w:rPr>
        <w:t>5.5节----模块独立性----耦合与内聚的概念及各个层次划分？</w:t>
      </w:r>
    </w:p>
    <w:p>
      <w:pPr>
        <w:spacing w:line="24" w:lineRule="atLeast"/>
        <w:rPr>
          <w:rFonts w:hint="eastAsia"/>
          <w:b w:val="0"/>
          <w:bCs w:val="0"/>
          <w:u w:val="none"/>
        </w:rPr>
      </w:pPr>
      <w:r>
        <w:rPr>
          <w:rFonts w:hint="eastAsia"/>
          <w:b w:val="0"/>
          <w:bCs w:val="0"/>
          <w:u w:val="none"/>
        </w:rPr>
        <w:t>模块的独立性取决于两个部分：内聚和耦合，我们追求的是高内聚低耦合。</w:t>
      </w:r>
      <w:r>
        <w:rPr>
          <w:rFonts w:hint="eastAsia"/>
          <w:b w:val="0"/>
          <w:bCs w:val="0"/>
          <w:u w:val="none"/>
        </w:rPr>
        <w:br w:type="textWrapping"/>
      </w:r>
      <w:r>
        <w:rPr>
          <w:rFonts w:hint="eastAsia"/>
          <w:b w:val="0"/>
          <w:bCs w:val="0"/>
          <w:u w:val="none"/>
        </w:rPr>
        <w:t>内聚是软件内部组成成分的关联程度。</w:t>
      </w:r>
      <w:r>
        <w:rPr>
          <w:rFonts w:hint="eastAsia"/>
          <w:b w:val="0"/>
          <w:bCs w:val="0"/>
          <w:u w:val="none"/>
        </w:rPr>
        <w:br w:type="textWrapping"/>
      </w:r>
      <w:r>
        <w:rPr>
          <w:rFonts w:hint="eastAsia"/>
          <w:b w:val="0"/>
          <w:bCs w:val="0"/>
          <w:u w:val="none"/>
        </w:rPr>
        <w:t>耦合指的是两个软件间的关联程度。</w:t>
      </w:r>
    </w:p>
    <w:p>
      <w:pPr>
        <w:spacing w:line="24" w:lineRule="atLeast"/>
        <w:rPr>
          <w:rFonts w:hint="eastAsia"/>
          <w:b/>
          <w:bCs/>
          <w:u w:val="single"/>
        </w:rPr>
      </w:pPr>
      <w:r>
        <w:rPr>
          <w:rFonts w:hint="eastAsia"/>
          <w:b/>
          <w:bCs/>
          <w:u w:val="single"/>
        </w:rPr>
        <w:t>耦合的概念，如何分类？</w:t>
      </w:r>
    </w:p>
    <w:p>
      <w:pPr>
        <w:spacing w:line="24" w:lineRule="atLeast"/>
        <w:ind w:firstLine="210" w:firstLineChars="100"/>
        <w:rPr>
          <w:rFonts w:hint="eastAsia"/>
        </w:rPr>
      </w:pPr>
      <w:r>
        <w:rPr>
          <w:rFonts w:hint="eastAsia"/>
        </w:rPr>
        <w:t>耦合度是指两个软件之间的相互关联程度，耦合程度取决于模块之间的依赖关系的多少，可以划分为紧密耦合、松散耦合和非耦合。模块之间的依赖关系有：一个模块引用另一个模块、模块间传递数据量、某个模块控制其他模块的数量。为了使模块可以独立设计和修改，应尽可能减少耦合度。模块耦合有六个级别，从高到底依次为：</w:t>
      </w:r>
    </w:p>
    <w:p>
      <w:pPr>
        <w:spacing w:line="24" w:lineRule="atLeast"/>
        <w:ind w:firstLine="210" w:firstLineChars="100"/>
        <w:rPr>
          <w:rFonts w:hint="eastAsia"/>
        </w:rPr>
      </w:pPr>
      <w:r>
        <w:rPr>
          <w:rFonts w:hint="eastAsia"/>
        </w:rPr>
        <w:t>(1) 内容耦合 content：一个模块实际上修改了另一个模块，被修改的模块完全依赖于修改他的模块。可能的情况有：一个模块修改另一个模块内部数据项或代码，或分支转移 到另一个模块。如 goto 语句</w:t>
      </w:r>
    </w:p>
    <w:p>
      <w:pPr>
        <w:spacing w:line="24" w:lineRule="atLeast"/>
        <w:ind w:firstLine="210" w:firstLineChars="100"/>
        <w:rPr>
          <w:rFonts w:hint="eastAsia"/>
        </w:rPr>
      </w:pPr>
      <w:r>
        <w:rPr>
          <w:rFonts w:hint="eastAsia"/>
        </w:rPr>
        <w:t>(2) 公共耦合 common：不同模块可以从公共数据存储区来访问和修改数据。</w:t>
      </w:r>
    </w:p>
    <w:p>
      <w:pPr>
        <w:spacing w:line="24" w:lineRule="atLeast"/>
        <w:ind w:firstLine="210" w:firstLineChars="100"/>
        <w:rPr>
          <w:rFonts w:hint="eastAsia"/>
        </w:rPr>
      </w:pPr>
      <w:r>
        <w:rPr>
          <w:rFonts w:hint="eastAsia"/>
        </w:rPr>
        <w:t>(3) 控制耦合 control：一个模块通过传递参数或返回代码来控制另一个模块的活动</w:t>
      </w:r>
    </w:p>
    <w:p>
      <w:pPr>
        <w:spacing w:line="24" w:lineRule="atLeast"/>
        <w:ind w:firstLine="210" w:firstLineChars="100"/>
        <w:rPr>
          <w:rFonts w:hint="eastAsia"/>
        </w:rPr>
      </w:pPr>
      <w:r>
        <w:rPr>
          <w:rFonts w:hint="eastAsia"/>
        </w:rPr>
        <w:t>(4) 标记/特征耦合 stamp：使用一个复杂的数据结构进行模块间传递消息，并且传递的是该数据结构本身。比如将一个数组传递给另一个模块，数组仅用于计算而非控制</w:t>
      </w:r>
    </w:p>
    <w:p>
      <w:pPr>
        <w:spacing w:line="24" w:lineRule="atLeast"/>
        <w:ind w:firstLine="210" w:firstLineChars="100"/>
        <w:rPr>
          <w:rFonts w:hint="eastAsia"/>
        </w:rPr>
      </w:pPr>
      <w:r>
        <w:rPr>
          <w:rFonts w:hint="eastAsia"/>
        </w:rPr>
        <w:t>(5) 数据耦合 data：模块间传递的是数据值，这是最受欢迎的一种耦合。如一个数值被当做参数传递给另一个模块，这个数值在另一个模块中只会参与计算而非控制。</w:t>
      </w:r>
    </w:p>
    <w:p>
      <w:pPr>
        <w:spacing w:line="24" w:lineRule="atLeast"/>
        <w:ind w:firstLine="210" w:firstLineChars="100"/>
      </w:pPr>
      <w:r>
        <w:rPr>
          <w:rFonts w:hint="eastAsia"/>
        </w:rPr>
        <w:t>(6) 非耦合 uncoupled：模块相互之间没有信息传递，如两个毫无关系的方法，但是一般完全没有耦合是不现实的。</w:t>
      </w:r>
    </w:p>
    <w:p>
      <w:pPr>
        <w:spacing w:line="24" w:lineRule="atLeast"/>
        <w:ind w:firstLine="210" w:firstLineChars="100"/>
        <w:rPr>
          <w:rFonts w:hint="eastAsia"/>
          <w:lang w:val="en-US" w:eastAsia="zh-CN"/>
        </w:rPr>
      </w:pPr>
      <w:r>
        <w:drawing>
          <wp:inline distT="0" distB="0" distL="114300" distR="114300">
            <wp:extent cx="2743200" cy="572135"/>
            <wp:effectExtent l="0" t="0" r="0" b="6985"/>
            <wp:docPr id="14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27"/>
                    <pic:cNvPicPr preferRelativeResize="0">
                      <a:picLocks noChangeAspect="1"/>
                    </pic:cNvPicPr>
                  </pic:nvPicPr>
                  <pic:blipFill>
                    <a:blip r:embed="rId129"/>
                    <a:stretch>
                      <a:fillRect/>
                    </a:stretch>
                  </pic:blipFill>
                  <pic:spPr>
                    <a:xfrm>
                      <a:off x="0" y="0"/>
                      <a:ext cx="2743200" cy="572135"/>
                    </a:xfrm>
                    <a:prstGeom prst="rect">
                      <a:avLst/>
                    </a:prstGeom>
                    <a:noFill/>
                    <a:ln>
                      <a:noFill/>
                    </a:ln>
                  </pic:spPr>
                </pic:pic>
              </a:graphicData>
            </a:graphic>
          </wp:inline>
        </w:drawing>
      </w:r>
      <w:r>
        <w:rPr>
          <w:rFonts w:hint="eastAsia"/>
          <w:lang w:val="en-US" w:eastAsia="zh-CN"/>
        </w:rPr>
        <w:t xml:space="preserve">        </w:t>
      </w:r>
    </w:p>
    <w:p>
      <w:pPr>
        <w:spacing w:line="24" w:lineRule="atLeast"/>
        <w:ind w:firstLine="210" w:firstLineChars="100"/>
        <w:rPr>
          <w:rFonts w:hint="eastAsia"/>
        </w:rPr>
      </w:pPr>
      <w:r>
        <w:drawing>
          <wp:inline distT="0" distB="0" distL="114300" distR="114300">
            <wp:extent cx="2470150" cy="554355"/>
            <wp:effectExtent l="0" t="0" r="13970" b="9525"/>
            <wp:docPr id="14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28"/>
                    <pic:cNvPicPr preferRelativeResize="0">
                      <a:picLocks noChangeAspect="1"/>
                    </pic:cNvPicPr>
                  </pic:nvPicPr>
                  <pic:blipFill>
                    <a:blip r:embed="rId130"/>
                    <a:stretch>
                      <a:fillRect/>
                    </a:stretch>
                  </pic:blipFill>
                  <pic:spPr>
                    <a:xfrm>
                      <a:off x="0" y="0"/>
                      <a:ext cx="2470150" cy="554355"/>
                    </a:xfrm>
                    <a:prstGeom prst="rect">
                      <a:avLst/>
                    </a:prstGeom>
                    <a:noFill/>
                    <a:ln>
                      <a:noFill/>
                    </a:ln>
                  </pic:spPr>
                </pic:pic>
              </a:graphicData>
            </a:graphic>
          </wp:inline>
        </w:drawing>
      </w:r>
    </w:p>
    <w:p>
      <w:pPr>
        <w:spacing w:line="24" w:lineRule="atLeast"/>
        <w:rPr>
          <w:rFonts w:hint="eastAsia"/>
          <w:b/>
          <w:bCs/>
          <w:u w:val="single"/>
        </w:rPr>
      </w:pPr>
      <w:r>
        <w:rPr>
          <w:rFonts w:hint="eastAsia"/>
          <w:b/>
          <w:bCs/>
          <w:u w:val="single"/>
        </w:rPr>
        <w:t>内聚的概念，如何分类？</w:t>
      </w:r>
    </w:p>
    <w:p>
      <w:pPr>
        <w:spacing w:line="24" w:lineRule="atLeast"/>
        <w:ind w:firstLine="210" w:firstLineChars="100"/>
        <w:rPr>
          <w:rFonts w:hint="eastAsia"/>
        </w:rPr>
      </w:pPr>
      <w:r>
        <w:rPr>
          <w:rFonts w:hint="eastAsia"/>
        </w:rPr>
        <w:t>内聚度是指模块内部各组成成分（如数据、功能、内部模块）的关联程度，内聚度越高， 模块各成分间相互联系越密切，与总目标越相关。内聚分为低内聚和高内聚。</w:t>
      </w:r>
    </w:p>
    <w:p>
      <w:pPr>
        <w:spacing w:line="24" w:lineRule="atLeast"/>
        <w:ind w:firstLine="210" w:firstLineChars="100"/>
        <w:rPr>
          <w:rFonts w:hint="eastAsia"/>
        </w:rPr>
      </w:pPr>
      <w:r>
        <w:rPr>
          <w:rFonts w:hint="eastAsia"/>
        </w:rPr>
        <w:t>(1) 偶然内聚 coincidental：模块各部分不相关，只为方便或偶然性原因放入同一模块。比如强行放入一个类中没有任何关系的方法</w:t>
      </w:r>
    </w:p>
    <w:p>
      <w:pPr>
        <w:spacing w:line="24" w:lineRule="atLeast"/>
        <w:ind w:firstLine="210" w:firstLineChars="100"/>
        <w:rPr>
          <w:rFonts w:hint="eastAsia"/>
        </w:rPr>
      </w:pPr>
      <w:r>
        <w:rPr>
          <w:rFonts w:hint="eastAsia"/>
        </w:rPr>
        <w:t>(2) 逻辑内聚 logical：模块中各部分只通过代码的逻辑结构相关联， 会共享程序状态和代码结构，但相对于数据、功能和目标的内聚比较弱。比如因为有相同的某一个计算步骤而放在 一起的两个没有关系的计算。</w:t>
      </w:r>
    </w:p>
    <w:p>
      <w:pPr>
        <w:spacing w:line="24" w:lineRule="atLeast"/>
        <w:ind w:firstLine="210" w:firstLineChars="100"/>
        <w:rPr>
          <w:rFonts w:hint="eastAsia"/>
        </w:rPr>
      </w:pPr>
      <w:r>
        <w:rPr>
          <w:rFonts w:hint="eastAsia"/>
        </w:rPr>
        <w:t>(3) 时间内聚 temporal：部件各部分要求在同一时间完成或被同一任务使用而形成联系。比如初始化模块中需要完成变量赋值、打开某文件等工作。</w:t>
      </w:r>
    </w:p>
    <w:p>
      <w:pPr>
        <w:spacing w:line="24" w:lineRule="atLeast"/>
        <w:ind w:firstLine="210" w:firstLineChars="100"/>
        <w:rPr>
          <w:rFonts w:hint="eastAsia"/>
        </w:rPr>
      </w:pPr>
      <w:r>
        <w:rPr>
          <w:rFonts w:hint="eastAsia"/>
        </w:rPr>
        <w:t>(4) 过程内聚 procedurally：要求必须按照某个确定的顺序执行一系列功能，模块内功能组合在一起只是为了确保这个顺序。其与时间性内聚相比优点在于其功能总是涉及相关 活动和针对相关目标，如写数据-&gt;检查数据-&gt;操作数据这一过程</w:t>
      </w:r>
    </w:p>
    <w:p>
      <w:pPr>
        <w:spacing w:line="24" w:lineRule="atLeast"/>
        <w:ind w:firstLine="210" w:firstLineChars="100"/>
        <w:rPr>
          <w:rFonts w:hint="eastAsia"/>
        </w:rPr>
      </w:pPr>
      <w:r>
        <w:rPr>
          <w:rFonts w:hint="eastAsia"/>
        </w:rPr>
        <w:t>(5) 通讯内聚 communicational：各部分访问和操作同一数据集，如将来自于同一传感器的所有不相干数据取出这一模块</w:t>
      </w:r>
    </w:p>
    <w:p>
      <w:pPr>
        <w:spacing w:line="24" w:lineRule="atLeast"/>
        <w:ind w:firstLine="210" w:firstLineChars="100"/>
        <w:rPr>
          <w:rFonts w:hint="eastAsia"/>
        </w:rPr>
      </w:pPr>
      <w:r>
        <w:rPr>
          <w:rFonts w:hint="eastAsia"/>
        </w:rPr>
        <w:t>(6) 顺序内聚 sequential：各部分有输入输出关系，操作统一数据集，并且操作有顺序</w:t>
      </w:r>
    </w:p>
    <w:p>
      <w:pPr>
        <w:spacing w:line="24" w:lineRule="atLeast"/>
        <w:ind w:firstLine="210" w:firstLineChars="100"/>
        <w:rPr>
          <w:rFonts w:hint="eastAsia"/>
        </w:rPr>
      </w:pPr>
      <w:r>
        <w:rPr>
          <w:rFonts w:hint="eastAsia"/>
        </w:rPr>
        <w:t>(7) 功能内聚 functional：理想情况，各部分组成单一功能，且每个处理元素对功能都是必须的，每个元素执行且只执行设计功能，如一个简单的输出程序</w:t>
      </w:r>
    </w:p>
    <w:p>
      <w:pPr>
        <w:spacing w:line="24" w:lineRule="atLeast"/>
        <w:ind w:firstLine="210" w:firstLineChars="100"/>
        <w:rPr>
          <w:rFonts w:hint="eastAsia"/>
        </w:rPr>
      </w:pPr>
      <w:r>
        <w:rPr>
          <w:rFonts w:hint="eastAsia"/>
        </w:rPr>
        <w:t>(8) 信息内聚 information：功能内聚的基础上调整为数据抽象化和基于对象的设计</w:t>
      </w:r>
    </w:p>
    <w:p>
      <w:pPr>
        <w:spacing w:line="24" w:lineRule="atLeast"/>
        <w:ind w:left="0"/>
        <w:rPr>
          <w:rFonts w:hint="eastAsia"/>
        </w:rPr>
      </w:pPr>
      <w:r>
        <w:drawing>
          <wp:inline distT="0" distB="0" distL="114300" distR="114300">
            <wp:extent cx="2425700" cy="1337310"/>
            <wp:effectExtent l="0" t="0" r="12700" b="3810"/>
            <wp:docPr id="15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29"/>
                    <pic:cNvPicPr preferRelativeResize="0">
                      <a:picLocks noChangeAspect="1"/>
                    </pic:cNvPicPr>
                  </pic:nvPicPr>
                  <pic:blipFill>
                    <a:blip r:embed="rId131"/>
                    <a:stretch>
                      <a:fillRect/>
                    </a:stretch>
                  </pic:blipFill>
                  <pic:spPr>
                    <a:xfrm>
                      <a:off x="0" y="0"/>
                      <a:ext cx="2425700" cy="1337310"/>
                    </a:xfrm>
                    <a:prstGeom prst="rect">
                      <a:avLst/>
                    </a:prstGeom>
                    <a:noFill/>
                    <a:ln>
                      <a:noFill/>
                    </a:ln>
                  </pic:spPr>
                </pic:pic>
              </a:graphicData>
            </a:graphic>
          </wp:inline>
        </w:drawing>
      </w:r>
      <w:r>
        <w:drawing>
          <wp:inline distT="0" distB="0" distL="114300" distR="114300">
            <wp:extent cx="2743200" cy="793115"/>
            <wp:effectExtent l="0" t="0" r="0" b="14605"/>
            <wp:docPr id="1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0"/>
                    <pic:cNvPicPr preferRelativeResize="0">
                      <a:picLocks noChangeAspect="1"/>
                    </pic:cNvPicPr>
                  </pic:nvPicPr>
                  <pic:blipFill>
                    <a:blip r:embed="rId132"/>
                    <a:stretch>
                      <a:fillRect/>
                    </a:stretch>
                  </pic:blipFill>
                  <pic:spPr>
                    <a:xfrm>
                      <a:off x="0" y="0"/>
                      <a:ext cx="2743200" cy="793115"/>
                    </a:xfrm>
                    <a:prstGeom prst="rect">
                      <a:avLst/>
                    </a:prstGeom>
                    <a:noFill/>
                    <a:ln>
                      <a:noFill/>
                    </a:ln>
                  </pic:spPr>
                </pic:pic>
              </a:graphicData>
            </a:graphic>
          </wp:inline>
        </w:drawing>
      </w:r>
    </w:p>
    <w:p>
      <w:pPr>
        <w:spacing w:line="24" w:lineRule="atLeast"/>
        <w:rPr>
          <w:rFonts w:hint="default"/>
          <w:b/>
          <w:bCs/>
          <w:kern w:val="2"/>
          <w:sz w:val="21"/>
          <w:u w:val="single"/>
          <w:lang w:val="en-US" w:eastAsia="zh-CN" w:bidi="ar-SA"/>
        </w:rPr>
      </w:pPr>
      <w:r>
        <w:drawing>
          <wp:inline distT="0" distB="0" distL="114300" distR="114300">
            <wp:extent cx="2569845" cy="1141095"/>
            <wp:effectExtent l="0" t="0" r="5715" b="1905"/>
            <wp:docPr id="1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1"/>
                    <pic:cNvPicPr preferRelativeResize="0">
                      <a:picLocks noChangeAspect="1"/>
                    </pic:cNvPicPr>
                  </pic:nvPicPr>
                  <pic:blipFill>
                    <a:blip r:embed="rId133"/>
                    <a:stretch>
                      <a:fillRect/>
                    </a:stretch>
                  </pic:blipFill>
                  <pic:spPr>
                    <a:xfrm>
                      <a:off x="0" y="0"/>
                      <a:ext cx="2569845" cy="1141095"/>
                    </a:xfrm>
                    <a:prstGeom prst="rect">
                      <a:avLst/>
                    </a:prstGeom>
                    <a:noFill/>
                    <a:ln>
                      <a:noFill/>
                    </a:ln>
                  </pic:spPr>
                </pic:pic>
              </a:graphicData>
            </a:graphic>
          </wp:inline>
        </w:drawing>
      </w:r>
    </w:p>
    <w:p>
      <w:pPr>
        <w:spacing w:line="24" w:lineRule="atLeast"/>
        <w:rPr>
          <w:rFonts w:hint="default"/>
          <w:b/>
          <w:bCs/>
          <w:kern w:val="2"/>
          <w:sz w:val="21"/>
          <w:u w:val="single"/>
          <w:lang w:val="en-US" w:eastAsia="zh-CN" w:bidi="ar-SA"/>
        </w:rPr>
      </w:pPr>
      <w:r>
        <w:rPr>
          <w:rFonts w:hint="default"/>
          <w:b/>
          <w:bCs/>
          <w:kern w:val="2"/>
          <w:sz w:val="21"/>
          <w:u w:val="single"/>
          <w:lang w:val="en-US" w:eastAsia="zh-CN" w:bidi="ar-SA"/>
        </w:rPr>
        <w:t>5.</w:t>
      </w:r>
      <w:r>
        <w:rPr>
          <w:rFonts w:hint="eastAsia"/>
          <w:b/>
          <w:bCs/>
          <w:kern w:val="2"/>
          <w:sz w:val="21"/>
          <w:u w:val="single"/>
          <w:lang w:val="en-US" w:eastAsia="zh-CN" w:bidi="ar-SA"/>
        </w:rPr>
        <w:t>8</w:t>
      </w:r>
      <w:r>
        <w:rPr>
          <w:rFonts w:hint="default"/>
          <w:b/>
          <w:bCs/>
          <w:kern w:val="2"/>
          <w:sz w:val="21"/>
          <w:u w:val="single"/>
          <w:lang w:val="en-US" w:eastAsia="zh-CN" w:bidi="ar-SA"/>
        </w:rPr>
        <w:t>软件过程中复审的概念</w:t>
      </w:r>
      <w:r>
        <w:rPr>
          <w:rFonts w:hint="eastAsia"/>
          <w:b/>
          <w:bCs/>
          <w:kern w:val="2"/>
          <w:sz w:val="21"/>
          <w:u w:val="single"/>
          <w:lang w:val="en-US" w:eastAsia="zh-CN" w:bidi="ar-SA"/>
        </w:rPr>
        <w:t>，</w:t>
      </w:r>
      <w:r>
        <w:rPr>
          <w:rFonts w:hint="default"/>
          <w:b/>
          <w:bCs/>
          <w:kern w:val="2"/>
          <w:sz w:val="21"/>
          <w:u w:val="single"/>
          <w:lang w:val="en-US" w:eastAsia="zh-CN" w:bidi="ar-SA"/>
        </w:rPr>
        <w:t>设计复审的重要性</w:t>
      </w:r>
    </w:p>
    <w:p>
      <w:pPr>
        <w:spacing w:line="24" w:lineRule="atLeast"/>
        <w:rPr>
          <w:rFonts w:hint="eastAsia"/>
          <w:b w:val="0"/>
          <w:bCs w:val="0"/>
          <w:kern w:val="2"/>
          <w:sz w:val="21"/>
          <w:u w:val="none"/>
          <w:lang w:val="en-US" w:eastAsia="zh-CN" w:bidi="ar-SA"/>
        </w:rPr>
      </w:pPr>
      <w:r>
        <w:rPr>
          <w:rFonts w:hint="eastAsia"/>
          <w:b w:val="0"/>
          <w:bCs w:val="0"/>
          <w:kern w:val="2"/>
          <w:sz w:val="21"/>
          <w:u w:val="none"/>
          <w:lang w:val="en-US" w:eastAsia="zh-CN" w:bidi="ar-SA"/>
        </w:rPr>
        <w:t>复审定义：检查文档是否满足所有功能及质量需求。</w:t>
      </w:r>
    </w:p>
    <w:p>
      <w:pPr>
        <w:numPr>
          <w:ilvl w:val="0"/>
          <w:numId w:val="0"/>
        </w:numPr>
        <w:spacing w:line="24" w:lineRule="atLeast"/>
        <w:rPr>
          <w:rFonts w:hint="eastAsia"/>
          <w:b w:val="0"/>
          <w:bCs w:val="0"/>
          <w:kern w:val="2"/>
          <w:sz w:val="21"/>
          <w:u w:val="none"/>
          <w:lang w:val="en-US" w:eastAsia="zh-CN" w:bidi="ar-SA"/>
        </w:rPr>
      </w:pPr>
      <w:r>
        <w:rPr>
          <w:rFonts w:hint="default"/>
          <w:b w:val="0"/>
          <w:bCs w:val="0"/>
          <w:kern w:val="2"/>
          <w:sz w:val="21"/>
          <w:u w:val="none"/>
          <w:lang w:val="en-US" w:eastAsia="zh-CN" w:bidi="ar-SA"/>
        </w:rPr>
        <w:t xml:space="preserve">  两种设计检验的方法</w:t>
      </w:r>
      <w:r>
        <w:rPr>
          <w:rFonts w:hint="eastAsia"/>
          <w:b w:val="0"/>
          <w:bCs w:val="0"/>
          <w:kern w:val="2"/>
          <w:sz w:val="21"/>
          <w:u w:val="none"/>
          <w:lang w:val="en-US" w:eastAsia="zh-CN" w:bidi="ar-SA"/>
        </w:rPr>
        <w:t>：</w:t>
      </w:r>
    </w:p>
    <w:p>
      <w:pPr>
        <w:spacing w:line="24" w:lineRule="atLeast"/>
        <w:ind w:firstLine="210" w:firstLineChars="100"/>
        <w:rPr>
          <w:rFonts w:hint="eastAsia"/>
          <w:b w:val="0"/>
          <w:bCs w:val="0"/>
          <w:kern w:val="2"/>
          <w:sz w:val="21"/>
          <w:u w:val="none"/>
          <w:lang w:val="en-US" w:eastAsia="zh-CN" w:bidi="ar-SA"/>
        </w:rPr>
      </w:pPr>
      <w:r>
        <w:rPr>
          <w:rFonts w:hint="eastAsia"/>
          <w:b w:val="0"/>
          <w:bCs w:val="0"/>
          <w:kern w:val="2"/>
          <w:sz w:val="21"/>
          <w:u w:val="none"/>
          <w:lang w:val="en-US" w:eastAsia="zh-CN" w:bidi="ar-SA"/>
        </w:rPr>
        <w:t>(1) 验证verification：确保设计遵循良好的设计原则，设计文档满足阅读者的需要。验证检查某样东西是否符合之前已定好的标准，就是要用数据证明我们是不是在正确的制造产品。更注重过程正确性，强调做得正确</w:t>
      </w:r>
    </w:p>
    <w:p>
      <w:pPr>
        <w:spacing w:line="24" w:lineRule="atLeast"/>
        <w:ind w:firstLine="210" w:firstLineChars="100"/>
        <w:rPr>
          <w:rFonts w:hint="eastAsia"/>
          <w:b w:val="0"/>
          <w:bCs w:val="0"/>
          <w:kern w:val="2"/>
          <w:sz w:val="21"/>
          <w:u w:val="none"/>
          <w:lang w:val="en-US" w:eastAsia="zh-CN" w:bidi="ar-SA"/>
        </w:rPr>
      </w:pPr>
      <w:r>
        <w:rPr>
          <w:rFonts w:hint="eastAsia"/>
          <w:b w:val="0"/>
          <w:bCs w:val="0"/>
          <w:kern w:val="2"/>
          <w:sz w:val="21"/>
          <w:u w:val="none"/>
          <w:lang w:val="en-US" w:eastAsia="zh-CN" w:bidi="ar-SA"/>
        </w:rPr>
        <w:t>(2)确认validation：确认设计能够满足用户需求。确认检查软件在最终的运行环境上是否达到预期的目标，就是要用数据证明我们是不是制造了正确的产品。更注重结果正确 性，强调做的东西正确。</w:t>
      </w:r>
    </w:p>
    <w:p>
      <w:pPr>
        <w:spacing w:line="24" w:lineRule="atLeast"/>
        <w:ind w:firstLine="210" w:firstLineChars="100"/>
        <w:rPr>
          <w:rFonts w:hint="eastAsia"/>
          <w:b w:val="0"/>
          <w:bCs w:val="0"/>
          <w:kern w:val="2"/>
          <w:sz w:val="21"/>
          <w:u w:val="none"/>
          <w:lang w:val="en-US" w:eastAsia="zh-CN" w:bidi="ar-SA"/>
        </w:rPr>
      </w:pPr>
      <w:r>
        <w:rPr>
          <w:rFonts w:hint="eastAsia"/>
          <w:b w:val="0"/>
          <w:bCs w:val="0"/>
          <w:kern w:val="2"/>
          <w:sz w:val="21"/>
          <w:u w:val="none"/>
          <w:lang w:val="en-US" w:eastAsia="zh-CN" w:bidi="ar-SA"/>
        </w:rPr>
        <w:t>(3)验证更多是从开发商角度来做评审、测试来验证产品需求、架构设计等方面是否和用户要求一致，确认更多是从用户的角度或者可以是模拟用户角度来验证产品是否和自己想 要的一致。</w:t>
      </w:r>
    </w:p>
    <w:p>
      <w:pPr>
        <w:spacing w:line="24" w:lineRule="atLeast"/>
        <w:rPr>
          <w:rFonts w:hint="eastAsia"/>
          <w:b w:val="0"/>
          <w:bCs w:val="0"/>
          <w:kern w:val="2"/>
          <w:sz w:val="21"/>
          <w:u w:val="none"/>
          <w:lang w:val="en-US" w:eastAsia="zh-CN" w:bidi="ar-SA"/>
        </w:rPr>
      </w:pPr>
      <w:r>
        <w:rPr>
          <w:rFonts w:hint="eastAsia"/>
          <w:b w:val="0"/>
          <w:bCs w:val="0"/>
          <w:kern w:val="2"/>
          <w:sz w:val="21"/>
          <w:u w:val="none"/>
          <w:lang w:val="en-US" w:eastAsia="zh-CN" w:bidi="ar-SA"/>
        </w:rPr>
        <w:t>重要性：</w:t>
      </w:r>
    </w:p>
    <w:p>
      <w:pPr>
        <w:spacing w:line="24" w:lineRule="atLeast"/>
        <w:ind w:firstLine="210" w:firstLineChars="100"/>
        <w:rPr>
          <w:rFonts w:hint="eastAsia"/>
          <w:b w:val="0"/>
          <w:bCs w:val="0"/>
          <w:kern w:val="2"/>
          <w:sz w:val="21"/>
          <w:u w:val="none"/>
          <w:lang w:val="en-US" w:eastAsia="zh-CN" w:bidi="ar-SA"/>
        </w:rPr>
      </w:pPr>
      <w:r>
        <w:rPr>
          <w:rFonts w:hint="eastAsia"/>
          <w:b w:val="0"/>
          <w:bCs w:val="0"/>
          <w:kern w:val="2"/>
          <w:sz w:val="21"/>
          <w:u w:val="none"/>
          <w:lang w:val="en-US" w:eastAsia="zh-CN" w:bidi="ar-SA"/>
        </w:rPr>
        <w:t>(1) 复审中批评和讨论是“忘我”的，能将开发人员更好地团结在一起，提倡并增强了成员之间的交流。</w:t>
      </w:r>
    </w:p>
    <w:p>
      <w:pPr>
        <w:spacing w:line="24" w:lineRule="atLeast"/>
        <w:ind w:firstLine="210" w:firstLineChars="100"/>
        <w:rPr>
          <w:rFonts w:hint="eastAsia"/>
          <w:b w:val="0"/>
          <w:bCs w:val="0"/>
          <w:kern w:val="2"/>
          <w:sz w:val="21"/>
          <w:u w:val="none"/>
          <w:lang w:val="en-US" w:eastAsia="zh-CN" w:bidi="ar-SA"/>
        </w:rPr>
      </w:pPr>
      <w:r>
        <w:rPr>
          <w:rFonts w:hint="eastAsia"/>
          <w:b w:val="0"/>
          <w:bCs w:val="0"/>
          <w:kern w:val="2"/>
          <w:sz w:val="21"/>
          <w:u w:val="none"/>
          <w:lang w:val="en-US" w:eastAsia="zh-CN" w:bidi="ar-SA"/>
        </w:rPr>
        <w:t>(2) 在评审过程中故障的改正还比较容易，成本还不高，在这时候发现故障和问题会使每一个人受益。</w:t>
      </w:r>
    </w:p>
    <w:p>
      <w:pPr>
        <w:spacing w:line="24" w:lineRule="atLeast"/>
        <w:rPr>
          <w:rFonts w:hint="eastAsia"/>
          <w:b w:val="0"/>
          <w:bCs w:val="0"/>
          <w:kern w:val="2"/>
          <w:sz w:val="21"/>
          <w:u w:val="none"/>
          <w:lang w:val="en-US" w:eastAsia="zh-CN" w:bidi="ar-SA"/>
        </w:rPr>
      </w:pPr>
      <w:r>
        <w:rPr>
          <w:rFonts w:hint="eastAsia"/>
          <w:b w:val="0"/>
          <w:bCs w:val="0"/>
          <w:kern w:val="2"/>
          <w:sz w:val="21"/>
          <w:u w:val="none"/>
          <w:lang w:val="en-US" w:eastAsia="zh-CN" w:bidi="ar-SA"/>
        </w:rPr>
        <w:t>重要性：</w:t>
      </w:r>
      <w:r>
        <w:rPr>
          <w:rFonts w:hint="eastAsia"/>
          <w:b w:val="0"/>
          <w:bCs w:val="0"/>
          <w:kern w:val="2"/>
          <w:sz w:val="21"/>
          <w:u w:val="none"/>
          <w:lang w:val="en-US" w:eastAsia="zh-CN" w:bidi="ar-SA"/>
        </w:rPr>
        <w:br w:type="textWrapping"/>
      </w:r>
      <w:r>
        <w:rPr>
          <w:rFonts w:hint="eastAsia"/>
          <w:b w:val="0"/>
          <w:bCs w:val="0"/>
          <w:kern w:val="2"/>
          <w:sz w:val="21"/>
          <w:u w:val="none"/>
          <w:lang w:val="en-US" w:eastAsia="zh-CN" w:bidi="ar-SA"/>
        </w:rPr>
        <w:t>1、可以和用户一起检查软件的概要设计。</w:t>
      </w:r>
      <w:r>
        <w:rPr>
          <w:rFonts w:hint="eastAsia"/>
          <w:b w:val="0"/>
          <w:bCs w:val="0"/>
          <w:kern w:val="2"/>
          <w:sz w:val="21"/>
          <w:u w:val="none"/>
          <w:lang w:val="en-US" w:eastAsia="zh-CN" w:bidi="ar-SA"/>
        </w:rPr>
        <w:br w:type="textWrapping"/>
      </w:r>
      <w:r>
        <w:rPr>
          <w:rFonts w:hint="eastAsia"/>
          <w:b w:val="0"/>
          <w:bCs w:val="0"/>
          <w:kern w:val="2"/>
          <w:sz w:val="21"/>
          <w:u w:val="none"/>
          <w:lang w:val="en-US" w:eastAsia="zh-CN" w:bidi="ar-SA"/>
        </w:rPr>
        <w:t>2、可以向开发者呈现并明确软件的技术设计。</w:t>
      </w:r>
      <w:r>
        <w:rPr>
          <w:rFonts w:hint="eastAsia"/>
          <w:b w:val="0"/>
          <w:bCs w:val="0"/>
          <w:kern w:val="2"/>
          <w:sz w:val="21"/>
          <w:u w:val="none"/>
          <w:lang w:val="en-US" w:eastAsia="zh-CN" w:bidi="ar-SA"/>
        </w:rPr>
        <w:br w:type="textWrapping"/>
      </w:r>
      <w:r>
        <w:rPr>
          <w:rFonts w:hint="eastAsia"/>
          <w:b w:val="0"/>
          <w:bCs w:val="0"/>
          <w:kern w:val="2"/>
          <w:sz w:val="21"/>
          <w:u w:val="none"/>
          <w:lang w:val="en-US" w:eastAsia="zh-CN" w:bidi="ar-SA"/>
        </w:rPr>
        <w:t>3、程序员通过复审可以在下一阶段的工程实施前得到本阶段工作的反馈。</w:t>
      </w:r>
    </w:p>
    <w:p>
      <w:pPr>
        <w:spacing w:line="24" w:lineRule="atLeast"/>
        <w:rPr>
          <w:rFonts w:hint="default"/>
          <w:lang w:val="en-US"/>
        </w:rPr>
      </w:pPr>
    </w:p>
    <w:p>
      <w:pPr>
        <w:spacing w:line="24" w:lineRule="atLeast"/>
        <w:ind w:firstLine="210" w:firstLineChars="100"/>
        <w:rPr>
          <w:rFonts w:hint="eastAsia"/>
        </w:rPr>
      </w:pPr>
      <w:r>
        <w:rPr>
          <w:rFonts w:hint="default"/>
          <w:lang w:val="en-US"/>
        </w:rPr>
        <w:t>概念设计复审：与客户和用户一起审查概念设计</w:t>
      </w:r>
    </w:p>
    <w:p>
      <w:pPr>
        <w:spacing w:line="24" w:lineRule="atLeast"/>
        <w:ind w:firstLine="210" w:firstLineChars="100"/>
        <w:rPr>
          <w:rFonts w:hint="eastAsia"/>
        </w:rPr>
      </w:pPr>
      <w:r>
        <w:rPr>
          <w:rFonts w:hint="default"/>
          <w:lang w:val="en-US"/>
        </w:rPr>
        <w:t>技术设计复审：向开发者介绍技术设计</w:t>
      </w:r>
    </w:p>
    <w:p>
      <w:pPr>
        <w:spacing w:line="24" w:lineRule="atLeast"/>
        <w:ind w:firstLine="210" w:firstLineChars="100"/>
        <w:rPr>
          <w:rFonts w:hint="eastAsia"/>
        </w:rPr>
      </w:pPr>
      <w:r>
        <w:rPr>
          <w:rFonts w:hint="default"/>
          <w:lang w:val="en-US"/>
        </w:rPr>
        <w:t>程序设计复审：程序员在实施前获得对其技术设计的反馈</w:t>
      </w:r>
    </w:p>
    <w:p>
      <w:pPr>
        <w:spacing w:line="24" w:lineRule="atLeast"/>
        <w:ind w:firstLine="210" w:firstLineChars="100"/>
        <w:rPr>
          <w:rFonts w:hint="eastAsia"/>
        </w:rPr>
      </w:pPr>
      <w:r>
        <w:rPr>
          <w:rFonts w:hint="default"/>
          <w:lang w:val="en-US"/>
        </w:rPr>
        <w:t>重要性</w:t>
      </w:r>
      <w:r>
        <w:rPr>
          <w:rFonts w:hint="eastAsia"/>
          <w:lang w:val="en-US" w:eastAsia="zh-CN"/>
        </w:rPr>
        <w:t>：</w:t>
      </w:r>
      <w:r>
        <w:rPr>
          <w:rFonts w:hint="default"/>
          <w:lang w:val="en-US"/>
        </w:rPr>
        <w:t>加强和鼓励在项目中使用一种共同的编码风格，发现自动测试发现不了的错误</w:t>
      </w:r>
    </w:p>
    <w:p>
      <w:pPr>
        <w:numPr>
          <w:ilvl w:val="0"/>
          <w:numId w:val="0"/>
        </w:numPr>
        <w:spacing w:line="24" w:lineRule="atLeast"/>
        <w:rPr>
          <w:rFonts w:hint="eastAsia"/>
        </w:rPr>
      </w:pPr>
    </w:p>
    <w:p>
      <w:pPr>
        <w:spacing w:line="24" w:lineRule="atLeast"/>
        <w:rPr>
          <w:rFonts w:hint="eastAsia"/>
          <w:b/>
          <w:sz w:val="28"/>
          <w:szCs w:val="28"/>
        </w:rPr>
      </w:pPr>
      <w:r>
        <w:rPr>
          <w:rFonts w:hint="eastAsia"/>
          <w:b/>
          <w:sz w:val="28"/>
          <w:szCs w:val="28"/>
        </w:rPr>
        <w:t>第六章</w:t>
      </w:r>
    </w:p>
    <w:p>
      <w:pPr>
        <w:spacing w:line="24" w:lineRule="atLeast"/>
        <w:rPr>
          <w:rFonts w:hint="eastAsia"/>
          <w:b w:val="0"/>
          <w:bCs w:val="0"/>
          <w:u w:val="none"/>
        </w:rPr>
      </w:pPr>
      <w:r>
        <w:rPr>
          <w:rFonts w:hint="default"/>
          <w:b w:val="0"/>
          <w:bCs w:val="0"/>
          <w:u w:val="none"/>
          <w:lang w:val="en-US"/>
        </w:rPr>
        <w:t>//</w:t>
      </w:r>
      <w:r>
        <w:rPr>
          <w:rFonts w:hint="eastAsia"/>
          <w:b w:val="0"/>
          <w:bCs w:val="0"/>
          <w:u w:val="none"/>
        </w:rPr>
        <w:t>什么是面向对象？</w:t>
      </w:r>
    </w:p>
    <w:p>
      <w:pPr>
        <w:spacing w:line="24" w:lineRule="atLeast"/>
        <w:rPr>
          <w:rFonts w:hint="eastAsia"/>
        </w:rPr>
      </w:pPr>
      <w:r>
        <w:rPr>
          <w:rFonts w:hint="eastAsia"/>
        </w:rPr>
        <w:t xml:space="preserve"> 面向对象是一种软件开发方法，它将问题和问题的解决方案组织为离散对象的集合，数据结构和行为都包含在对象的表示中。</w:t>
      </w:r>
    </w:p>
    <w:p>
      <w:pPr>
        <w:spacing w:line="24" w:lineRule="atLeast"/>
        <w:rPr>
          <w:rFonts w:hint="eastAsia"/>
        </w:rPr>
      </w:pPr>
    </w:p>
    <w:p>
      <w:pPr>
        <w:spacing w:line="24" w:lineRule="atLeast"/>
        <w:rPr>
          <w:rFonts w:hint="eastAsia"/>
          <w:b w:val="0"/>
          <w:bCs w:val="0"/>
          <w:u w:val="none"/>
        </w:rPr>
      </w:pPr>
      <w:r>
        <w:rPr>
          <w:rFonts w:hint="default"/>
          <w:b w:val="0"/>
          <w:bCs w:val="0"/>
          <w:u w:val="none"/>
          <w:lang w:val="en-US"/>
        </w:rPr>
        <w:t>//</w:t>
      </w:r>
      <w:r>
        <w:rPr>
          <w:rFonts w:hint="eastAsia"/>
          <w:b w:val="0"/>
          <w:bCs w:val="0"/>
          <w:u w:val="none"/>
        </w:rPr>
        <w:t>面向对象有什么特征？</w:t>
      </w:r>
      <w:r>
        <w:rPr>
          <w:rFonts w:hint="eastAsia"/>
          <w:b w:val="0"/>
          <w:bCs w:val="0"/>
          <w:u w:val="none"/>
          <w:lang w:eastAsia="zh-CN"/>
        </w:rPr>
        <w:t>如何使用高级语言实现这些基本// 特征？</w:t>
      </w:r>
    </w:p>
    <w:p>
      <w:pPr>
        <w:numPr>
          <w:ilvl w:val="0"/>
          <w:numId w:val="2"/>
        </w:numPr>
        <w:spacing w:line="24" w:lineRule="atLeast"/>
        <w:rPr>
          <w:rFonts w:hint="eastAsia"/>
        </w:rPr>
      </w:pPr>
      <w:r>
        <w:rPr>
          <w:rFonts w:hint="eastAsia"/>
        </w:rPr>
        <w:t>标识（2）抽象（3）分类（4）封装（5）继承（6）多态（7）持久性</w:t>
      </w:r>
    </w:p>
    <w:p>
      <w:pPr>
        <w:spacing w:line="24" w:lineRule="atLeast"/>
        <w:rPr>
          <w:rFonts w:hint="eastAsia"/>
        </w:rPr>
      </w:pPr>
      <w:r>
        <w:rPr>
          <w:rFonts w:hint="default"/>
          <w:b w:val="0"/>
          <w:u w:val="none"/>
          <w:lang w:eastAsia="zh-CN"/>
        </w:rPr>
        <w:t>// 掌握并使用高级语言的OO基本编程方法和技巧。</w:t>
      </w:r>
    </w:p>
    <w:p>
      <w:pPr>
        <w:numPr>
          <w:ilvl w:val="0"/>
          <w:numId w:val="0"/>
        </w:numPr>
        <w:spacing w:line="24" w:lineRule="atLeast"/>
        <w:rPr>
          <w:rFonts w:hint="eastAsia"/>
        </w:rPr>
      </w:pPr>
    </w:p>
    <w:p>
      <w:pPr>
        <w:spacing w:line="24" w:lineRule="atLeast"/>
        <w:rPr>
          <w:rFonts w:hint="eastAsia" w:ascii="Times New Roman" w:hAnsi="Times New Roman" w:eastAsia="宋体" w:cs="Times New Roman"/>
          <w:b/>
          <w:bCs/>
          <w:kern w:val="2"/>
          <w:sz w:val="21"/>
          <w:u w:val="single"/>
          <w:lang w:val="en-US" w:eastAsia="zh-CN" w:bidi="ar-SA"/>
        </w:rPr>
      </w:pPr>
      <w:r>
        <w:rPr>
          <w:rFonts w:hint="eastAsia" w:ascii="Times New Roman" w:hAnsi="Times New Roman" w:eastAsia="宋体" w:cs="Times New Roman"/>
          <w:b/>
          <w:bCs/>
          <w:kern w:val="2"/>
          <w:sz w:val="21"/>
          <w:u w:val="single"/>
          <w:lang w:val="en-US" w:eastAsia="zh-CN" w:bidi="ar-SA"/>
        </w:rPr>
        <w:t>6.1</w:t>
      </w:r>
      <w:r>
        <w:rPr>
          <w:rFonts w:hint="default" w:ascii="Times New Roman" w:hAnsi="Times New Roman" w:eastAsia="宋体" w:cs="Times New Roman"/>
          <w:b/>
          <w:bCs/>
          <w:kern w:val="2"/>
          <w:sz w:val="21"/>
          <w:u w:val="single"/>
          <w:lang w:val="en-US" w:eastAsia="zh-CN" w:bidi="ar-SA"/>
        </w:rPr>
        <w:t>什么是设计模式</w:t>
      </w:r>
    </w:p>
    <w:p>
      <w:pPr>
        <w:spacing w:line="24" w:lineRule="atLeast"/>
        <w:ind w:firstLine="420" w:firstLineChars="0"/>
        <w:rPr>
          <w:rFonts w:hint="default"/>
          <w:lang w:val="en-US"/>
        </w:rPr>
      </w:pPr>
      <w:r>
        <w:rPr>
          <w:rFonts w:hint="default"/>
          <w:lang w:val="en-US"/>
        </w:rPr>
        <w:t>是一套被反复使用的（多数人知晓并经过分类编目的）代码设计经验的总结，使用设计模式目的是为了可重用代码、让代码更容易被他人理解并且保证软件质量。</w:t>
      </w:r>
    </w:p>
    <w:p>
      <w:pPr>
        <w:spacing w:line="24" w:lineRule="atLeast"/>
        <w:rPr>
          <w:rFonts w:hint="eastAsia" w:eastAsia="宋体"/>
          <w:lang w:eastAsia="zh-CN"/>
        </w:rPr>
      </w:pPr>
      <w:r>
        <w:rPr>
          <w:rFonts w:hint="eastAsia"/>
          <w:lang w:val="en-US" w:eastAsia="zh-CN"/>
        </w:rPr>
        <w:t>（</w:t>
      </w:r>
      <w:r>
        <w:rPr>
          <w:rFonts w:hint="default"/>
          <w:lang w:val="en-US"/>
        </w:rPr>
        <w:t>软件开发方法</w:t>
      </w:r>
      <w:r>
        <w:rPr>
          <w:rFonts w:hint="eastAsia"/>
          <w:lang w:val="en-US" w:eastAsia="zh-CN"/>
        </w:rPr>
        <w:t>。一种针对软件模块给出的一般性解决方案，提供较低层次的设计决策。）</w:t>
      </w:r>
    </w:p>
    <w:p>
      <w:pPr>
        <w:spacing w:line="24" w:lineRule="atLeast"/>
        <w:rPr>
          <w:rFonts w:hint="eastAsia" w:ascii="Times New Roman" w:hAnsi="Times New Roman" w:eastAsia="宋体" w:cs="Times New Roman"/>
          <w:b w:val="0"/>
          <w:bCs w:val="0"/>
          <w:kern w:val="2"/>
          <w:sz w:val="21"/>
          <w:u w:val="none"/>
          <w:lang w:val="en-US" w:eastAsia="zh-CN" w:bidi="ar-SA"/>
        </w:rPr>
      </w:pPr>
      <w:r>
        <w:rPr>
          <w:rFonts w:hint="eastAsia" w:ascii="Times New Roman" w:hAnsi="Times New Roman" w:eastAsia="宋体" w:cs="Times New Roman"/>
          <w:b w:val="0"/>
          <w:bCs w:val="0"/>
          <w:kern w:val="2"/>
          <w:sz w:val="21"/>
          <w:u w:val="none"/>
          <w:lang w:val="en-US" w:eastAsia="zh-CN" w:bidi="ar-SA"/>
        </w:rPr>
        <w:t>面向对象设计模式：简单工厂模式。工厂方法模式。抽象工程模式。观察者模式。单例模式。桥梁模式。责任链模式。适配器模式。代理模式。策略模式。</w:t>
      </w:r>
    </w:p>
    <w:p>
      <w:pPr>
        <w:spacing w:line="24" w:lineRule="atLeast"/>
        <w:rPr>
          <w:rFonts w:hint="eastAsia" w:ascii="Times New Roman" w:hAnsi="Times New Roman" w:eastAsia="宋体" w:cs="Times New Roman"/>
          <w:b/>
          <w:bCs/>
          <w:kern w:val="2"/>
          <w:sz w:val="21"/>
          <w:u w:val="single"/>
          <w:lang w:val="en-US" w:eastAsia="zh-CN" w:bidi="ar-SA"/>
        </w:rPr>
      </w:pPr>
    </w:p>
    <w:p>
      <w:pPr>
        <w:spacing w:line="24" w:lineRule="atLeast"/>
        <w:rPr>
          <w:rFonts w:hint="eastAsia" w:ascii="Times New Roman" w:hAnsi="Times New Roman" w:eastAsia="宋体" w:cs="Times New Roman"/>
          <w:b/>
          <w:bCs/>
          <w:kern w:val="2"/>
          <w:sz w:val="21"/>
          <w:u w:val="single"/>
          <w:lang w:val="en-US" w:eastAsia="zh-CN" w:bidi="ar-SA"/>
        </w:rPr>
      </w:pPr>
      <w:r>
        <w:rPr>
          <w:rFonts w:hint="eastAsia" w:ascii="Times New Roman" w:hAnsi="Times New Roman" w:eastAsia="宋体" w:cs="Times New Roman"/>
          <w:b/>
          <w:bCs/>
          <w:kern w:val="2"/>
          <w:sz w:val="21"/>
          <w:u w:val="single"/>
          <w:lang w:val="en-US" w:eastAsia="zh-CN" w:bidi="ar-SA"/>
        </w:rPr>
        <w:t>6.2</w:t>
      </w:r>
      <w:r>
        <w:rPr>
          <w:rFonts w:hint="default" w:ascii="Times New Roman" w:hAnsi="Times New Roman" w:eastAsia="宋体" w:cs="Times New Roman"/>
          <w:b/>
          <w:bCs/>
          <w:kern w:val="2"/>
          <w:sz w:val="21"/>
          <w:u w:val="single"/>
          <w:lang w:val="en-US" w:eastAsia="zh-CN" w:bidi="ar-SA"/>
        </w:rPr>
        <w:t>了解OO 设计的基本原则</w:t>
      </w:r>
    </w:p>
    <w:p>
      <w:pPr>
        <w:spacing w:line="24" w:lineRule="atLeast"/>
        <w:rPr>
          <w:rFonts w:hint="eastAsia"/>
          <w:lang w:val="en-US" w:eastAsia="zh-CN"/>
        </w:rPr>
      </w:pPr>
      <w:r>
        <w:rPr>
          <w:rFonts w:hint="default"/>
          <w:lang w:val="en-US"/>
        </w:rPr>
        <w:t>单一职责原则（SRP）</w:t>
      </w:r>
      <w:r>
        <w:rPr>
          <w:rFonts w:hint="eastAsia"/>
          <w:lang w:val="en-US" w:eastAsia="zh-CN"/>
        </w:rPr>
        <w:t>、</w:t>
      </w:r>
      <w:r>
        <w:rPr>
          <w:rFonts w:hint="eastAsia"/>
          <w:lang w:val="en-US"/>
        </w:rPr>
        <w:t>重用原则</w:t>
      </w:r>
      <w:r>
        <w:rPr>
          <w:rFonts w:hint="eastAsia"/>
          <w:lang w:val="en-US" w:eastAsia="zh-CN"/>
        </w:rPr>
        <w:t>、</w:t>
      </w:r>
      <w:r>
        <w:rPr>
          <w:rFonts w:hint="default"/>
          <w:lang w:val="en-US"/>
        </w:rPr>
        <w:t>开闭原则（OCP）</w:t>
      </w:r>
      <w:r>
        <w:rPr>
          <w:rFonts w:hint="eastAsia"/>
          <w:lang w:val="en-US" w:eastAsia="zh-CN"/>
        </w:rPr>
        <w:t>、</w:t>
      </w:r>
      <w:r>
        <w:rPr>
          <w:rFonts w:hint="default"/>
          <w:lang w:val="en-US"/>
        </w:rPr>
        <w:t>里氏替换原则（LSP）</w:t>
      </w:r>
      <w:r>
        <w:rPr>
          <w:rFonts w:hint="eastAsia"/>
          <w:lang w:val="en-US" w:eastAsia="zh-CN"/>
        </w:rPr>
        <w:t>、</w:t>
      </w:r>
    </w:p>
    <w:p>
      <w:pPr>
        <w:spacing w:line="24" w:lineRule="atLeast"/>
        <w:rPr>
          <w:rFonts w:hint="eastAsia"/>
          <w:lang w:val="en-US"/>
        </w:rPr>
      </w:pPr>
      <w:r>
        <w:rPr>
          <w:rFonts w:hint="default"/>
          <w:lang w:val="en-US"/>
        </w:rPr>
        <w:t>依赖倒置原则（DIP）</w:t>
      </w:r>
      <w:r>
        <w:rPr>
          <w:rFonts w:hint="eastAsia"/>
          <w:lang w:val="en-US" w:eastAsia="zh-CN"/>
        </w:rPr>
        <w:t>、</w:t>
      </w:r>
      <w:r>
        <w:rPr>
          <w:rFonts w:hint="default"/>
          <w:lang w:val="en-US"/>
        </w:rPr>
        <w:t>接口分隔原则（ISP）</w:t>
      </w:r>
      <w:r>
        <w:rPr>
          <w:rFonts w:hint="eastAsia"/>
          <w:lang w:val="en-US" w:eastAsia="zh-CN"/>
        </w:rPr>
        <w:t>、</w:t>
      </w:r>
      <w:r>
        <w:rPr>
          <w:rFonts w:hint="eastAsia"/>
          <w:lang w:val="en-US"/>
        </w:rPr>
        <w:t>迪米特法则</w:t>
      </w:r>
    </w:p>
    <w:p>
      <w:pPr>
        <w:spacing w:line="24" w:lineRule="atLeast"/>
        <w:rPr>
          <w:rFonts w:hint="eastAsia"/>
        </w:rPr>
      </w:pPr>
    </w:p>
    <w:p>
      <w:pPr>
        <w:spacing w:line="24" w:lineRule="atLeast"/>
        <w:rPr>
          <w:rFonts w:hint="eastAsia"/>
          <w:b/>
          <w:bCs/>
          <w:u w:val="single"/>
        </w:rPr>
      </w:pPr>
      <w:r>
        <w:rPr>
          <w:rFonts w:hint="eastAsia"/>
          <w:b/>
          <w:bCs/>
          <w:u w:val="single"/>
        </w:rPr>
        <w:t>6.3</w:t>
      </w:r>
      <w:r>
        <w:rPr>
          <w:rFonts w:hint="default"/>
          <w:b/>
          <w:bCs/>
          <w:u w:val="single"/>
          <w:lang w:val="en-US"/>
        </w:rPr>
        <w:t>了解</w:t>
      </w:r>
      <w:r>
        <w:rPr>
          <w:rFonts w:hint="eastAsia"/>
          <w:b/>
          <w:bCs/>
          <w:u w:val="single"/>
        </w:rPr>
        <w:t>OO开发有何优势？</w:t>
      </w:r>
    </w:p>
    <w:p>
      <w:pPr>
        <w:numPr>
          <w:ilvl w:val="0"/>
          <w:numId w:val="3"/>
        </w:numPr>
        <w:spacing w:line="24" w:lineRule="atLeast"/>
        <w:ind w:left="210" w:leftChars="0" w:firstLine="0" w:firstLineChars="0"/>
        <w:rPr>
          <w:rFonts w:hint="eastAsia"/>
        </w:rPr>
      </w:pPr>
      <w:r>
        <w:rPr>
          <w:rFonts w:hint="eastAsia"/>
        </w:rPr>
        <w:t xml:space="preserve">语言的一致性。采用相同的语义结构（类、对象、接口、属性、行为）描述问题和解决方案  </w:t>
      </w:r>
    </w:p>
    <w:p>
      <w:pPr>
        <w:numPr>
          <w:ilvl w:val="0"/>
          <w:numId w:val="0"/>
        </w:numPr>
        <w:spacing w:line="24" w:lineRule="atLeast"/>
        <w:ind w:left="210" w:leftChars="0"/>
        <w:rPr>
          <w:rFonts w:hint="eastAsia" w:eastAsia="宋体"/>
          <w:lang w:eastAsia="zh-CN"/>
        </w:rPr>
      </w:pPr>
      <w:r>
        <w:rPr>
          <w:rFonts w:hint="eastAsia"/>
        </w:rPr>
        <w:t>（2）过程的一致性。全开发过程的一致性：从需求分析和定义、高层设计、底层设计到编码和测试等，所有的过程都采用相同的语义结构</w:t>
      </w:r>
      <w:r>
        <w:rPr>
          <w:rFonts w:hint="eastAsia"/>
          <w:lang w:eastAsia="zh-CN"/>
        </w:rPr>
        <w:t>。</w:t>
      </w:r>
    </w:p>
    <w:p>
      <w:pPr>
        <w:spacing w:line="24" w:lineRule="atLeast"/>
        <w:rPr>
          <w:rFonts w:hint="eastAsia"/>
        </w:rPr>
      </w:pPr>
    </w:p>
    <w:p>
      <w:pPr>
        <w:spacing w:line="24" w:lineRule="atLeast"/>
        <w:rPr>
          <w:rFonts w:hint="eastAsia"/>
          <w:b/>
          <w:bCs/>
          <w:u w:val="single"/>
        </w:rPr>
      </w:pPr>
      <w:r>
        <w:rPr>
          <w:rFonts w:hint="eastAsia"/>
          <w:b/>
          <w:bCs/>
          <w:u w:val="single"/>
        </w:rPr>
        <w:t>6.4OO开发过程有几个步骤？</w:t>
      </w:r>
    </w:p>
    <w:p>
      <w:pPr>
        <w:spacing w:line="24" w:lineRule="atLeast"/>
        <w:rPr>
          <w:rFonts w:hint="eastAsia"/>
        </w:rPr>
      </w:pPr>
      <w:r>
        <w:rPr>
          <w:rFonts w:hint="eastAsia"/>
        </w:rPr>
        <w:t xml:space="preserve">  OO 需求分析和定义+OO 高层设计+OO 底层设计+OOP+OO 测试</w:t>
      </w:r>
    </w:p>
    <w:p>
      <w:pPr>
        <w:spacing w:line="24" w:lineRule="atLeast"/>
        <w:rPr>
          <w:rFonts w:hint="eastAsia"/>
        </w:rPr>
      </w:pPr>
      <w:r>
        <w:rPr>
          <w:rFonts w:hint="eastAsia"/>
        </w:rPr>
        <w:t>面向对象需求分析、面向对象高层设计、面向对象底层设计、面向对象编程、面向对象测试。</w:t>
      </w:r>
    </w:p>
    <w:p>
      <w:pPr>
        <w:spacing w:line="24" w:lineRule="atLeast"/>
        <w:rPr>
          <w:rFonts w:hint="eastAsia"/>
        </w:rPr>
      </w:pPr>
    </w:p>
    <w:p>
      <w:pPr>
        <w:spacing w:line="24" w:lineRule="atLeast"/>
        <w:rPr>
          <w:rFonts w:hint="eastAsia" w:ascii="Times New Roman" w:hAnsi="Times New Roman" w:eastAsia="宋体" w:cs="Times New Roman"/>
          <w:b/>
          <w:bCs/>
          <w:kern w:val="2"/>
          <w:sz w:val="21"/>
          <w:u w:val="single"/>
          <w:lang w:val="en-US" w:eastAsia="zh-CN" w:bidi="ar-SA"/>
        </w:rPr>
      </w:pPr>
      <w:r>
        <w:rPr>
          <w:rFonts w:hint="eastAsia" w:ascii="Times New Roman" w:hAnsi="Times New Roman" w:eastAsia="宋体" w:cs="Times New Roman"/>
          <w:b/>
          <w:bCs/>
          <w:kern w:val="2"/>
          <w:sz w:val="21"/>
          <w:u w:val="single"/>
          <w:lang w:val="en-US" w:eastAsia="zh-CN" w:bidi="ar-SA"/>
        </w:rPr>
        <w:t>掌握用例图的组成和画法，用例的几个要素的含义</w:t>
      </w:r>
    </w:p>
    <w:p>
      <w:pPr>
        <w:spacing w:line="24" w:lineRule="atLeast"/>
        <w:rPr>
          <w:rFonts w:hint="eastAsia" w:ascii="Times New Roman" w:hAnsi="Times New Roman" w:eastAsia="宋体" w:cs="Times New Roman"/>
          <w:b w:val="0"/>
          <w:bCs w:val="0"/>
          <w:kern w:val="2"/>
          <w:sz w:val="21"/>
          <w:u w:val="none"/>
          <w:lang w:val="en-US" w:eastAsia="zh-CN" w:bidi="ar-SA"/>
        </w:rPr>
      </w:pPr>
      <w:r>
        <w:rPr>
          <w:rFonts w:hint="eastAsia" w:ascii="Times New Roman" w:hAnsi="Times New Roman" w:eastAsia="宋体" w:cs="Times New Roman"/>
          <w:b w:val="0"/>
          <w:bCs w:val="0"/>
          <w:kern w:val="2"/>
          <w:sz w:val="21"/>
          <w:u w:val="none"/>
          <w:lang w:val="en-US" w:eastAsia="zh-CN" w:bidi="ar-SA"/>
        </w:rPr>
        <w:t>用例图：表示一个用户、外部系统或其他实体和在开发系统的关系</w:t>
      </w:r>
    </w:p>
    <w:p>
      <w:pPr>
        <w:spacing w:line="24" w:lineRule="atLeast"/>
        <w:rPr>
          <w:rFonts w:hint="eastAsia"/>
        </w:rPr>
      </w:pPr>
      <w:r>
        <w:rPr>
          <w:rFonts w:hint="default"/>
          <w:lang w:val="en-US"/>
        </w:rPr>
        <w:t>用例：描述系统提供的特定功能，用椭圆表示（画法：○）</w:t>
      </w:r>
    </w:p>
    <w:p>
      <w:pPr>
        <w:spacing w:line="24" w:lineRule="atLeast"/>
        <w:rPr>
          <w:rFonts w:hint="eastAsia"/>
        </w:rPr>
      </w:pPr>
      <w:r>
        <w:rPr>
          <w:rFonts w:hint="default"/>
          <w:lang w:val="en-US"/>
        </w:rPr>
        <w:t>执行者：和系统交互的实体（用户、设备或其他），用小人表示（画法：小人）</w:t>
      </w:r>
    </w:p>
    <w:p>
      <w:pPr>
        <w:spacing w:line="24" w:lineRule="atLeast"/>
        <w:rPr>
          <w:rFonts w:hint="eastAsia"/>
        </w:rPr>
      </w:pPr>
      <w:r>
        <w:rPr>
          <w:rFonts w:hint="default"/>
          <w:lang w:val="en-US"/>
        </w:rPr>
        <w:t>包含：对已定义用例的复用，用以提取公共行为，用带箭头的实线表示（画法：→）</w:t>
      </w:r>
    </w:p>
    <w:p>
      <w:pPr>
        <w:spacing w:line="24" w:lineRule="atLeast"/>
        <w:rPr>
          <w:rFonts w:hint="eastAsia"/>
        </w:rPr>
      </w:pPr>
      <w:r>
        <w:rPr>
          <w:rFonts w:hint="default"/>
          <w:lang w:val="en-US"/>
        </w:rPr>
        <w:t>扩展：对一个用例的扩展使用，以说明一个不同的或更深入的观点（画法：→ 下面加个extends）</w:t>
      </w:r>
    </w:p>
    <w:p>
      <w:pPr>
        <w:spacing w:line="24" w:lineRule="atLeast"/>
        <w:rPr>
          <w:rFonts w:hint="eastAsia"/>
        </w:rPr>
      </w:pPr>
      <w:r>
        <w:rPr>
          <w:rFonts w:hint="eastAsia"/>
          <w:b/>
          <w:bCs/>
          <w:u w:val="single"/>
        </w:rPr>
        <w:t>掌握用例图的实例解析方法，如何辨识和确定一个用例？</w:t>
      </w:r>
    </w:p>
    <w:p>
      <w:pPr>
        <w:spacing w:line="24" w:lineRule="atLeast"/>
        <w:rPr>
          <w:rFonts w:hint="eastAsia"/>
        </w:rPr>
      </w:pPr>
      <w:r>
        <w:rPr>
          <w:rFonts w:hint="eastAsia"/>
          <w:b/>
          <w:bCs/>
          <w:u w:val="single"/>
        </w:rPr>
        <w:t>用例模型相关建模步骤是什么？</w:t>
      </w:r>
    </w:p>
    <w:p>
      <w:pPr>
        <w:spacing w:line="24" w:lineRule="atLeast"/>
        <w:rPr>
          <w:rFonts w:hint="eastAsia"/>
          <w:b/>
          <w:bCs/>
          <w:u w:val="single"/>
        </w:rPr>
      </w:pPr>
      <w:r>
        <w:rPr>
          <w:rFonts w:hint="eastAsia"/>
          <w:b/>
          <w:bCs/>
          <w:u w:val="single"/>
        </w:rPr>
        <w:t>用例图、类图等针对面向对象的项目开发的意义是什么？</w:t>
      </w:r>
    </w:p>
    <w:p>
      <w:pPr>
        <w:spacing w:line="24" w:lineRule="atLeast"/>
        <w:rPr>
          <w:rFonts w:hint="eastAsia"/>
          <w:b w:val="0"/>
          <w:bCs w:val="0"/>
          <w:u w:val="none"/>
        </w:rPr>
      </w:pPr>
      <w:r>
        <w:rPr>
          <w:rFonts w:hint="default"/>
          <w:szCs w:val="21"/>
        </w:rPr>
        <w:t>对功能的完整描述；便于用户、设计者、测试者之间的交流；是系统分析中更多正是建模的基础。</w:t>
      </w:r>
    </w:p>
    <w:p>
      <w:pPr>
        <w:spacing w:line="24" w:lineRule="atLeast"/>
        <w:rPr>
          <w:rFonts w:hint="eastAsia"/>
          <w:b w:val="0"/>
          <w:bCs w:val="0"/>
          <w:u w:val="none"/>
        </w:rPr>
      </w:pPr>
      <w:r>
        <w:rPr>
          <w:rFonts w:hint="eastAsia"/>
          <w:b w:val="0"/>
          <w:bCs w:val="0"/>
          <w:u w:val="none"/>
        </w:rPr>
        <w:t>用例：描述了应该执行或展示的特定功能</w:t>
      </w:r>
    </w:p>
    <w:p>
      <w:pPr>
        <w:spacing w:line="24" w:lineRule="atLeast"/>
        <w:rPr>
          <w:rFonts w:hint="eastAsia"/>
          <w:b w:val="0"/>
          <w:bCs w:val="0"/>
          <w:u w:val="none"/>
        </w:rPr>
      </w:pPr>
      <w:r>
        <w:rPr>
          <w:rFonts w:hint="eastAsia"/>
          <w:b w:val="0"/>
          <w:bCs w:val="0"/>
          <w:u w:val="none"/>
        </w:rPr>
        <w:t>用例图：通过建立用户、外部项、其他实体的对话模型，而对系统将要完成的功能进行描述或刻画。</w:t>
      </w:r>
    </w:p>
    <w:p>
      <w:pPr>
        <w:spacing w:line="24" w:lineRule="atLeast"/>
        <w:rPr>
          <w:rFonts w:hint="eastAsia"/>
          <w:b/>
          <w:bCs/>
          <w:u w:val="single"/>
        </w:rPr>
      </w:pPr>
      <w:r>
        <w:rPr>
          <w:rFonts w:hint="eastAsia"/>
          <w:b w:val="0"/>
          <w:bCs w:val="0"/>
          <w:u w:val="none"/>
        </w:rPr>
        <w:t>这些表示法每种都显现了系统的某个方面，因此相应地，这种表达也提供了对于问题或解决方案的详细描述。</w:t>
      </w:r>
    </w:p>
    <w:p>
      <w:pPr>
        <w:spacing w:line="24" w:lineRule="atLeast"/>
        <w:rPr>
          <w:rFonts w:hint="eastAsia"/>
        </w:rPr>
      </w:pPr>
      <w:r>
        <w:rPr>
          <w:rFonts w:hint="eastAsia"/>
          <w:b/>
          <w:bCs/>
          <w:u w:val="single"/>
        </w:rPr>
        <w:t>熟悉类图中各个类之间的基本关系分类及其含义。</w:t>
      </w:r>
      <w:r>
        <w:rPr>
          <w:rFonts w:hint="eastAsia"/>
        </w:rPr>
        <w:t xml:space="preserve">   //状态图的含义及用途。</w:t>
      </w:r>
    </w:p>
    <w:p>
      <w:pPr>
        <w:numPr>
          <w:ilvl w:val="0"/>
          <w:numId w:val="0"/>
        </w:numPr>
        <w:spacing w:line="24" w:lineRule="atLeast"/>
        <w:rPr>
          <w:rFonts w:hint="eastAsia"/>
        </w:rPr>
      </w:pPr>
      <w:r>
        <w:drawing>
          <wp:inline distT="0" distB="0" distL="114300" distR="114300">
            <wp:extent cx="5715000" cy="4673600"/>
            <wp:effectExtent l="0" t="0" r="0" b="5080"/>
            <wp:docPr id="15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32"/>
                    <pic:cNvPicPr preferRelativeResize="0">
                      <a:picLocks noChangeAspect="1"/>
                    </pic:cNvPicPr>
                  </pic:nvPicPr>
                  <pic:blipFill>
                    <a:blip r:embed="rId134"/>
                    <a:stretch>
                      <a:fillRect/>
                    </a:stretch>
                  </pic:blipFill>
                  <pic:spPr>
                    <a:xfrm>
                      <a:off x="0" y="0"/>
                      <a:ext cx="5715000" cy="4673600"/>
                    </a:xfrm>
                    <a:prstGeom prst="rect">
                      <a:avLst/>
                    </a:prstGeom>
                    <a:noFill/>
                    <a:ln>
                      <a:noFill/>
                    </a:ln>
                  </pic:spPr>
                </pic:pic>
              </a:graphicData>
            </a:graphic>
          </wp:inline>
        </w:drawing>
      </w:r>
    </w:p>
    <w:p>
      <w:pPr>
        <w:ind w:firstLine="210" w:firstLineChars="100"/>
        <w:rPr>
          <w:rFonts w:hint="default"/>
          <w:szCs w:val="21"/>
        </w:rPr>
      </w:pPr>
      <w:r>
        <w:drawing>
          <wp:inline distT="0" distB="0" distL="114300" distR="114300">
            <wp:extent cx="5664200" cy="1422400"/>
            <wp:effectExtent l="0" t="0" r="5080" b="10160"/>
            <wp:docPr id="15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33"/>
                    <pic:cNvPicPr preferRelativeResize="0">
                      <a:picLocks noChangeAspect="1"/>
                    </pic:cNvPicPr>
                  </pic:nvPicPr>
                  <pic:blipFill>
                    <a:blip r:embed="rId135"/>
                    <a:stretch>
                      <a:fillRect/>
                    </a:stretch>
                  </pic:blipFill>
                  <pic:spPr>
                    <a:xfrm>
                      <a:off x="0" y="0"/>
                      <a:ext cx="5664200" cy="1422400"/>
                    </a:xfrm>
                    <a:prstGeom prst="rect">
                      <a:avLst/>
                    </a:prstGeom>
                    <a:noFill/>
                    <a:ln>
                      <a:noFill/>
                    </a:ln>
                  </pic:spPr>
                </pic:pic>
              </a:graphicData>
            </a:graphic>
          </wp:inline>
        </w:drawing>
      </w:r>
    </w:p>
    <w:p>
      <w:pPr>
        <w:ind w:firstLine="210" w:firstLineChars="100"/>
        <w:rPr>
          <w:rFonts w:hint="eastAsia"/>
          <w:b/>
          <w:bCs/>
          <w:u w:val="single"/>
        </w:rPr>
      </w:pPr>
      <w:r>
        <w:rPr>
          <w:rFonts w:hint="default"/>
          <w:szCs w:val="21"/>
        </w:rPr>
        <w:t>泛化：在一个继承关系中，超类泛化子类。</w:t>
      </w:r>
    </w:p>
    <w:p>
      <w:pPr>
        <w:ind w:firstLine="210" w:firstLineChars="100"/>
        <w:rPr>
          <w:rFonts w:hint="eastAsia"/>
          <w:b/>
          <w:bCs/>
          <w:u w:val="single"/>
        </w:rPr>
      </w:pPr>
      <w:r>
        <w:rPr>
          <w:rFonts w:hint="default"/>
          <w:szCs w:val="21"/>
        </w:rPr>
        <w:t>关联：两个类一起出现，并且它们之间的关系必须保持一段时间。</w:t>
      </w:r>
    </w:p>
    <w:p>
      <w:pPr>
        <w:ind w:firstLine="210" w:firstLineChars="100"/>
        <w:rPr>
          <w:rFonts w:hint="eastAsia"/>
          <w:b/>
          <w:bCs/>
          <w:u w:val="single"/>
        </w:rPr>
      </w:pPr>
      <w:r>
        <w:rPr>
          <w:rFonts w:hint="default"/>
          <w:szCs w:val="21"/>
        </w:rPr>
        <w:t>聚合：一个类是另外一个类的一部分。松散的部分与整体的关系。聚合关系中的成员对象是整体对象的一部分，但是成员对象可以脱离整体对象存在（此时不会影响整体对象的定义，</w:t>
      </w:r>
    </w:p>
    <w:p>
      <w:pPr>
        <w:ind w:firstLine="210" w:firstLineChars="100"/>
        <w:rPr>
          <w:rFonts w:hint="eastAsia"/>
          <w:b/>
          <w:bCs/>
          <w:u w:val="single"/>
        </w:rPr>
      </w:pPr>
      <w:r>
        <w:rPr>
          <w:rFonts w:hint="default"/>
          <w:szCs w:val="21"/>
        </w:rPr>
        <w:t>组装：强的部分与整体的关系。组合关系中整体对象可以控制成员对象的生命周期，一旦整体对象不存在，成员对象也将不存在，两者是共生关系。</w:t>
      </w:r>
    </w:p>
    <w:p>
      <w:pPr>
        <w:ind w:firstLine="210" w:firstLineChars="100"/>
        <w:rPr>
          <w:rFonts w:hint="eastAsia"/>
          <w:b/>
          <w:bCs/>
          <w:u w:val="single"/>
        </w:rPr>
      </w:pPr>
      <w:r>
        <w:rPr>
          <w:rFonts w:hint="default"/>
          <w:szCs w:val="21"/>
        </w:rPr>
        <w:t>依赖：一个项的定义发生改变，则会引起另外一个项的改变变化。</w:t>
      </w:r>
    </w:p>
    <w:p>
      <w:pPr>
        <w:spacing w:line="24" w:lineRule="atLeast"/>
        <w:rPr>
          <w:rFonts w:hint="eastAsia"/>
          <w:b/>
          <w:bCs/>
          <w:u w:val="single"/>
        </w:rPr>
      </w:pPr>
      <w:r>
        <w:rPr>
          <w:rFonts w:hint="eastAsia"/>
          <w:b/>
          <w:bCs/>
          <w:u w:val="single"/>
        </w:rPr>
        <w:t>绘制类图最常用的方法及步骤是什么？</w:t>
      </w:r>
    </w:p>
    <w:p>
      <w:pPr>
        <w:spacing w:line="24" w:lineRule="atLeast"/>
        <w:rPr>
          <w:rFonts w:hint="eastAsia"/>
        </w:rPr>
      </w:pPr>
      <w:r>
        <w:rPr>
          <w:rFonts w:hint="default" w:ascii="Times New Roman" w:hAnsi="Times New Roman" w:eastAsia="宋体" w:cs="Times New Roman"/>
          <w:b w:val="0"/>
          <w:bCs w:val="0"/>
          <w:kern w:val="2"/>
          <w:sz w:val="21"/>
          <w:u w:val="none"/>
          <w:lang w:val="en-US" w:eastAsia="zh-CN" w:bidi="ar-SA"/>
        </w:rPr>
        <w:t>绘制类图的步骤</w:t>
      </w:r>
      <w:r>
        <w:rPr>
          <w:rFonts w:hint="eastAsia" w:cs="Times New Roman"/>
          <w:b w:val="0"/>
          <w:bCs w:val="0"/>
          <w:kern w:val="2"/>
          <w:sz w:val="21"/>
          <w:u w:val="none"/>
          <w:lang w:val="en-US" w:eastAsia="zh-CN" w:bidi="ar-SA"/>
        </w:rPr>
        <w:t>：</w:t>
      </w:r>
      <w:r>
        <w:rPr>
          <w:rFonts w:hint="default"/>
          <w:lang w:val="en-US"/>
        </w:rPr>
        <w:t>确定类和属性</w:t>
      </w:r>
      <w:r>
        <w:rPr>
          <w:rFonts w:hint="eastAsia"/>
          <w:lang w:val="en-US" w:eastAsia="zh-CN"/>
        </w:rPr>
        <w:t>、</w:t>
      </w:r>
      <w:r>
        <w:rPr>
          <w:rFonts w:hint="default"/>
          <w:lang w:val="en-US"/>
        </w:rPr>
        <w:t>确定行为</w:t>
      </w:r>
      <w:r>
        <w:rPr>
          <w:rFonts w:hint="eastAsia"/>
          <w:lang w:val="en-US" w:eastAsia="zh-CN"/>
        </w:rPr>
        <w:t>、</w:t>
      </w:r>
      <w:r>
        <w:rPr>
          <w:rFonts w:hint="default"/>
          <w:lang w:val="en-US"/>
        </w:rPr>
        <w:t>绘制</w:t>
      </w:r>
    </w:p>
    <w:p>
      <w:pPr>
        <w:spacing w:line="24" w:lineRule="atLeast"/>
        <w:rPr>
          <w:rFonts w:hint="eastAsia"/>
        </w:rPr>
      </w:pPr>
      <w:r>
        <w:rPr>
          <w:rFonts w:hint="eastAsia"/>
          <w:b/>
          <w:bCs/>
          <w:u w:val="single"/>
        </w:rPr>
        <w:t>熟悉用例图、类图、状态图的组成和画法。</w:t>
      </w:r>
    </w:p>
    <w:p>
      <w:pPr>
        <w:numPr>
          <w:ilvl w:val="0"/>
          <w:numId w:val="0"/>
        </w:numPr>
        <w:spacing w:line="24" w:lineRule="atLeast"/>
        <w:rPr>
          <w:rFonts w:hint="eastAsia"/>
        </w:rPr>
      </w:pPr>
      <w:r>
        <w:drawing>
          <wp:inline distT="0" distB="0" distL="114300" distR="114300">
            <wp:extent cx="4164965" cy="2387600"/>
            <wp:effectExtent l="0" t="0" r="10795" b="5080"/>
            <wp:docPr id="15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34"/>
                    <pic:cNvPicPr preferRelativeResize="0">
                      <a:picLocks noChangeAspect="1"/>
                    </pic:cNvPicPr>
                  </pic:nvPicPr>
                  <pic:blipFill>
                    <a:blip r:embed="rId136"/>
                    <a:stretch>
                      <a:fillRect/>
                    </a:stretch>
                  </pic:blipFill>
                  <pic:spPr>
                    <a:xfrm>
                      <a:off x="0" y="0"/>
                      <a:ext cx="4164965" cy="2387600"/>
                    </a:xfrm>
                    <a:prstGeom prst="rect">
                      <a:avLst/>
                    </a:prstGeom>
                    <a:noFill/>
                    <a:ln>
                      <a:noFill/>
                    </a:ln>
                  </pic:spPr>
                </pic:pic>
              </a:graphicData>
            </a:graphic>
          </wp:inline>
        </w:drawing>
      </w:r>
    </w:p>
    <w:p>
      <w:pPr>
        <w:spacing w:line="24" w:lineRule="atLeast"/>
        <w:rPr>
          <w:rFonts w:hint="eastAsia"/>
        </w:rPr>
      </w:pPr>
      <w:r>
        <w:rPr>
          <w:rFonts w:hint="eastAsia"/>
          <w:b/>
          <w:bCs/>
          <w:u w:val="single"/>
        </w:rPr>
        <w:t>了解UML其他图示结构的基本用途。</w:t>
      </w:r>
    </w:p>
    <w:p>
      <w:pPr>
        <w:spacing w:line="24" w:lineRule="atLeast"/>
        <w:rPr>
          <w:rFonts w:hint="eastAsia" w:ascii="Times New Roman" w:hAnsi="Times New Roman" w:eastAsia="宋体" w:cs="Times New Roman"/>
          <w:b/>
          <w:bCs/>
          <w:kern w:val="2"/>
          <w:sz w:val="21"/>
          <w:u w:val="none"/>
          <w:lang w:val="en-US" w:eastAsia="zh-CN" w:bidi="ar-SA"/>
        </w:rPr>
      </w:pPr>
      <w:r>
        <w:rPr>
          <w:rFonts w:hint="default" w:ascii="Times New Roman" w:hAnsi="Times New Roman" w:eastAsia="宋体" w:cs="Times New Roman"/>
          <w:b/>
          <w:bCs/>
          <w:kern w:val="2"/>
          <w:sz w:val="21"/>
          <w:u w:val="none"/>
          <w:lang w:val="en-US" w:eastAsia="zh-CN" w:bidi="ar-SA"/>
        </w:rPr>
        <w:t>类图的结构</w:t>
      </w:r>
    </w:p>
    <w:p>
      <w:pPr>
        <w:spacing w:line="24" w:lineRule="atLeast"/>
        <w:rPr>
          <w:rFonts w:hint="eastAsia"/>
        </w:rPr>
      </w:pPr>
      <w:r>
        <w:rPr>
          <w:rFonts w:hint="default"/>
          <w:lang w:val="en-US"/>
        </w:rPr>
        <w:t>类名：定义一个类</w:t>
      </w:r>
    </w:p>
    <w:p>
      <w:pPr>
        <w:spacing w:line="24" w:lineRule="atLeast"/>
        <w:rPr>
          <w:rFonts w:hint="eastAsia"/>
        </w:rPr>
      </w:pPr>
      <w:r>
        <w:rPr>
          <w:rFonts w:hint="default"/>
          <w:lang w:val="en-US"/>
        </w:rPr>
        <w:t>属性：用名称、类型、初始值来描述它</w:t>
      </w:r>
    </w:p>
    <w:p>
      <w:pPr>
        <w:spacing w:line="24" w:lineRule="atLeast"/>
        <w:rPr>
          <w:rFonts w:hint="eastAsia"/>
        </w:rPr>
      </w:pPr>
      <w:r>
        <w:rPr>
          <w:rFonts w:hint="default"/>
          <w:lang w:val="en-US"/>
        </w:rPr>
        <w:t>操作：用名称、参数列表、返回类型来描述它</w:t>
      </w:r>
    </w:p>
    <w:p>
      <w:pPr>
        <w:spacing w:line="24" w:lineRule="atLeast"/>
        <w:rPr>
          <w:rFonts w:hint="eastAsia" w:ascii="Times New Roman" w:hAnsi="Times New Roman" w:eastAsia="宋体" w:cs="Times New Roman"/>
          <w:b/>
          <w:bCs/>
          <w:kern w:val="2"/>
          <w:sz w:val="21"/>
          <w:u w:val="none"/>
          <w:lang w:val="en-US" w:eastAsia="zh-CN" w:bidi="ar-SA"/>
        </w:rPr>
      </w:pPr>
      <w:r>
        <w:rPr>
          <w:rFonts w:hint="default" w:ascii="Times New Roman" w:hAnsi="Times New Roman" w:eastAsia="宋体" w:cs="Times New Roman"/>
          <w:b/>
          <w:bCs/>
          <w:kern w:val="2"/>
          <w:sz w:val="21"/>
          <w:u w:val="none"/>
          <w:lang w:val="en-US" w:eastAsia="zh-CN" w:bidi="ar-SA"/>
        </w:rPr>
        <w:t>类图中各个类之间的基本关系以及画法</w:t>
      </w:r>
    </w:p>
    <w:p>
      <w:pPr>
        <w:spacing w:line="24" w:lineRule="atLeast"/>
        <w:rPr>
          <w:rFonts w:hint="eastAsia"/>
        </w:rPr>
      </w:pPr>
      <w:r>
        <w:rPr>
          <w:rFonts w:hint="default"/>
          <w:lang w:val="en-US"/>
        </w:rPr>
        <w:t>继承：直线 + 空心三角箭头，子类指向超类</w:t>
      </w:r>
    </w:p>
    <w:p>
      <w:pPr>
        <w:spacing w:line="24" w:lineRule="atLeast"/>
        <w:rPr>
          <w:rFonts w:hint="eastAsia"/>
        </w:rPr>
      </w:pPr>
      <w:r>
        <w:rPr>
          <w:rFonts w:hint="default"/>
          <w:lang w:val="en-US"/>
        </w:rPr>
        <w:t>包含：直线 + 折线箭头，指向被包含的类（可能是双向的甚至指向本身）</w:t>
      </w:r>
    </w:p>
    <w:p>
      <w:pPr>
        <w:spacing w:line="24" w:lineRule="atLeast"/>
        <w:rPr>
          <w:rFonts w:hint="eastAsia"/>
        </w:rPr>
      </w:pPr>
      <w:r>
        <w:rPr>
          <w:rFonts w:hint="default"/>
          <w:lang w:val="en-US"/>
        </w:rPr>
        <w:t>聚合（成员对象可以脱离整体对象存在）：在包含箭头的尾部加一个空心菱形</w:t>
      </w:r>
    </w:p>
    <w:p>
      <w:pPr>
        <w:spacing w:line="24" w:lineRule="atLeast"/>
        <w:rPr>
          <w:rFonts w:hint="eastAsia"/>
        </w:rPr>
      </w:pPr>
      <w:r>
        <w:rPr>
          <w:rFonts w:hint="default"/>
          <w:lang w:val="en-US"/>
        </w:rPr>
        <w:t>组合（整体对象不存在时，成员对象也会消失）：在包含箭头的尾部加一个实心菱形</w:t>
      </w:r>
    </w:p>
    <w:p>
      <w:pPr>
        <w:spacing w:line="24" w:lineRule="atLeast"/>
        <w:rPr>
          <w:rFonts w:hint="eastAsia"/>
        </w:rPr>
      </w:pPr>
      <w:r>
        <w:rPr>
          <w:rFonts w:hint="default"/>
          <w:lang w:val="en-US"/>
        </w:rPr>
        <w:t>依赖（某个类的方法使用另一个类的对象作为参数）：虚线 + 折线箭头</w:t>
      </w:r>
    </w:p>
    <w:p>
      <w:pPr>
        <w:spacing w:line="24" w:lineRule="atLeast"/>
        <w:rPr>
          <w:rFonts w:hint="eastAsia"/>
        </w:rPr>
      </w:pPr>
      <w:r>
        <w:rPr>
          <w:rFonts w:hint="default"/>
          <w:lang w:val="en-US"/>
        </w:rPr>
        <w:t>接口实现：虚线 + 空心三角，类指向接口</w:t>
      </w:r>
    </w:p>
    <w:p>
      <w:pPr>
        <w:spacing w:line="24" w:lineRule="atLeast"/>
        <w:rPr>
          <w:rFonts w:hint="eastAsia" w:ascii="Times New Roman" w:hAnsi="Times New Roman" w:eastAsia="宋体" w:cs="Times New Roman"/>
          <w:b/>
          <w:bCs/>
          <w:kern w:val="2"/>
          <w:sz w:val="21"/>
          <w:u w:val="none"/>
          <w:lang w:val="en-US" w:eastAsia="zh-CN" w:bidi="ar-SA"/>
        </w:rPr>
      </w:pPr>
      <w:r>
        <w:rPr>
          <w:rFonts w:hint="default" w:ascii="Times New Roman" w:hAnsi="Times New Roman" w:eastAsia="宋体" w:cs="Times New Roman"/>
          <w:b/>
          <w:bCs/>
          <w:kern w:val="2"/>
          <w:sz w:val="21"/>
          <w:u w:val="none"/>
          <w:lang w:val="en-US" w:eastAsia="zh-CN" w:bidi="ar-SA"/>
        </w:rPr>
        <w:t>UML 图示结构的基本用途</w:t>
      </w:r>
    </w:p>
    <w:p>
      <w:pPr>
        <w:spacing w:line="24" w:lineRule="atLeast"/>
        <w:rPr>
          <w:rFonts w:hint="eastAsia"/>
        </w:rPr>
      </w:pPr>
      <w:r>
        <w:rPr>
          <w:rFonts w:hint="default"/>
          <w:lang w:val="en-US"/>
        </w:rPr>
        <w:t>需求过程：</w:t>
      </w:r>
    </w:p>
    <w:p>
      <w:pPr>
        <w:spacing w:line="24" w:lineRule="atLeast"/>
        <w:rPr>
          <w:rFonts w:hint="eastAsia"/>
        </w:rPr>
      </w:pPr>
      <w:r>
        <w:rPr>
          <w:rFonts w:hint="default"/>
          <w:lang w:val="en-US"/>
        </w:rPr>
        <w:t>工作流程图：建立对象模型——概念类图</w:t>
      </w:r>
    </w:p>
    <w:p>
      <w:pPr>
        <w:spacing w:line="24" w:lineRule="atLeast"/>
        <w:rPr>
          <w:rFonts w:hint="eastAsia"/>
        </w:rPr>
      </w:pPr>
      <w:r>
        <w:rPr>
          <w:rFonts w:hint="default"/>
          <w:lang w:val="en-US"/>
        </w:rPr>
        <w:t>对象图：解释每一个对象</w:t>
      </w:r>
    </w:p>
    <w:p>
      <w:pPr>
        <w:spacing w:line="24" w:lineRule="atLeast"/>
        <w:rPr>
          <w:rFonts w:hint="eastAsia"/>
        </w:rPr>
      </w:pPr>
      <w:r>
        <w:rPr>
          <w:rFonts w:hint="default"/>
          <w:lang w:val="en-US"/>
        </w:rPr>
        <w:t>活动图：当一个对象的值发生变化时，显示系统中可能发生的所有活动</w:t>
      </w:r>
    </w:p>
    <w:p>
      <w:pPr>
        <w:spacing w:line="24" w:lineRule="atLeast"/>
        <w:rPr>
          <w:rFonts w:hint="eastAsia"/>
        </w:rPr>
      </w:pPr>
      <w:r>
        <w:rPr>
          <w:rFonts w:hint="default"/>
          <w:lang w:val="en-US"/>
        </w:rPr>
        <w:t>状态图：显示一个对象可以采取的所有状态</w:t>
      </w:r>
    </w:p>
    <w:p>
      <w:pPr>
        <w:spacing w:line="24" w:lineRule="atLeast"/>
        <w:rPr>
          <w:rFonts w:hint="eastAsia"/>
        </w:rPr>
      </w:pPr>
      <w:r>
        <w:rPr>
          <w:rFonts w:hint="default"/>
          <w:lang w:val="en-US"/>
        </w:rPr>
        <w:t>顺序图：显示信息如何从一个对象流向另一个对象，使需求中的事件的非正式描述正规化</w:t>
      </w:r>
    </w:p>
    <w:p>
      <w:pPr>
        <w:spacing w:line="24" w:lineRule="atLeast"/>
        <w:rPr>
          <w:rFonts w:hint="eastAsia"/>
        </w:rPr>
      </w:pPr>
      <w:r>
        <w:rPr>
          <w:rFonts w:hint="default"/>
          <w:lang w:val="en-US"/>
        </w:rPr>
        <w:t>协作图：使用对象和序列信息来显示对象之间的事件流</w:t>
      </w:r>
    </w:p>
    <w:p>
      <w:pPr>
        <w:spacing w:line="24" w:lineRule="atLeast"/>
        <w:rPr>
          <w:rFonts w:hint="eastAsia"/>
        </w:rPr>
      </w:pPr>
      <w:r>
        <w:rPr>
          <w:rFonts w:hint="default"/>
          <w:lang w:val="en-US"/>
        </w:rPr>
        <w:t>组件图：反映最终的系统模块和相互依存关系</w:t>
      </w:r>
    </w:p>
    <w:p>
      <w:pPr>
        <w:spacing w:line="24" w:lineRule="atLeast"/>
        <w:rPr>
          <w:rFonts w:hint="eastAsia"/>
        </w:rPr>
      </w:pPr>
      <w:r>
        <w:rPr>
          <w:rFonts w:hint="default"/>
          <w:lang w:val="en-US"/>
        </w:rPr>
        <w:t>状态图：寻找主要的状态、确定状态之间的转换，细化状态内的活动与转换，用复合状态来展开细节。</w:t>
      </w:r>
    </w:p>
    <w:p>
      <w:pPr>
        <w:spacing w:line="24" w:lineRule="atLeast"/>
        <w:rPr>
          <w:rFonts w:hint="eastAsia"/>
        </w:rPr>
      </w:pPr>
      <w:r>
        <w:rPr>
          <w:rFonts w:hint="default"/>
          <w:lang w:val="en-US"/>
        </w:rPr>
        <w:t>用例图：用函数定义类</w:t>
      </w:r>
    </w:p>
    <w:p>
      <w:pPr>
        <w:spacing w:line="24" w:lineRule="atLeast"/>
        <w:rPr>
          <w:rFonts w:hint="eastAsia"/>
        </w:rPr>
      </w:pPr>
      <w:r>
        <w:rPr>
          <w:rFonts w:hint="default"/>
          <w:lang w:val="en-US"/>
        </w:rPr>
        <w:t>执行者：可能使用这些用例的人或外部程序。</w:t>
      </w:r>
    </w:p>
    <w:p>
      <w:pPr>
        <w:spacing w:line="24" w:lineRule="atLeast"/>
        <w:rPr>
          <w:rFonts w:hint="eastAsia"/>
        </w:rPr>
      </w:pPr>
      <w:r>
        <w:rPr>
          <w:rFonts w:hint="default"/>
          <w:lang w:val="en-US"/>
        </w:rPr>
        <w:t>用例：对系统提供的功能（或称系统的用途）的一种描述。</w:t>
      </w:r>
    </w:p>
    <w:p>
      <w:pPr>
        <w:spacing w:line="24" w:lineRule="atLeast"/>
        <w:rPr>
          <w:rFonts w:hint="eastAsia"/>
        </w:rPr>
      </w:pPr>
      <w:r>
        <w:rPr>
          <w:rFonts w:hint="default"/>
          <w:lang w:val="en-US"/>
        </w:rPr>
        <w:t>类图：描述了系统中的类及其相互之间的各种关系，其本质反映了系统中包含的各种对 象的类型及对象间的静态关系（关联、子类型等关系）</w:t>
      </w:r>
    </w:p>
    <w:p>
      <w:pPr>
        <w:spacing w:line="24" w:lineRule="atLeast"/>
        <w:rPr>
          <w:rFonts w:hint="eastAsia"/>
        </w:rPr>
      </w:pPr>
      <w:r>
        <w:rPr>
          <w:rFonts w:hint="default"/>
          <w:lang w:val="en-US"/>
        </w:rPr>
        <w:t>包图：显示类是如何被划分为模型的</w:t>
      </w:r>
      <w:r>
        <w:rPr>
          <w:rFonts w:hint="eastAsia"/>
          <w:lang w:val="en-US" w:eastAsia="zh-CN"/>
        </w:rPr>
        <w:t>。</w:t>
      </w:r>
      <w:r>
        <w:rPr>
          <w:rFonts w:hint="default"/>
          <w:lang w:val="en-US"/>
        </w:rPr>
        <w:t>包图也存在类图里面的继承、引用等依赖关系，也包含接口，接口与包之间用带 小圆圈的实线相连。</w:t>
      </w:r>
    </w:p>
    <w:p>
      <w:pPr>
        <w:spacing w:line="24" w:lineRule="atLeast"/>
        <w:rPr>
          <w:rFonts w:hint="eastAsia"/>
        </w:rPr>
      </w:pPr>
      <w:r>
        <w:rPr>
          <w:rFonts w:hint="default"/>
          <w:lang w:val="en-US"/>
        </w:rPr>
        <w:t>序列图：序列图中的对象可以是并发执行的，每一个对象有自己运行的线程控制着。这时，需 要通过激活、异步消息、同步控制和活动对象来表示。序列图有两种，一种是描述特定对象 之间生存期中消息通信的所有情节，称作一般序列图；一种是描述消息通信的个别情节的实 例序列图，如果需要描述所有的情节，则需要多个实例序列图。</w:t>
      </w:r>
    </w:p>
    <w:p>
      <w:pPr>
        <w:spacing w:line="24" w:lineRule="atLeast"/>
        <w:rPr>
          <w:rFonts w:hint="eastAsia"/>
        </w:rPr>
      </w:pPr>
      <w:r>
        <w:rPr>
          <w:rFonts w:hint="default"/>
          <w:lang w:val="en-US"/>
        </w:rPr>
        <w:t>部署图：部署图描述了系统在运行时的物理结构、配置和关系，涉及处理器、设备、通讯 等硬件单元和软件部件。部署图的描述是基于代表硬件单元的节点之上的。</w:t>
      </w:r>
    </w:p>
    <w:p>
      <w:pPr>
        <w:spacing w:line="24" w:lineRule="atLeast"/>
        <w:rPr>
          <w:rFonts w:hint="eastAsia"/>
        </w:rPr>
      </w:pPr>
    </w:p>
    <w:p>
      <w:pPr>
        <w:spacing w:line="24" w:lineRule="atLeast"/>
        <w:rPr>
          <w:rFonts w:hint="eastAsia"/>
          <w:b/>
          <w:sz w:val="28"/>
          <w:szCs w:val="28"/>
        </w:rPr>
      </w:pPr>
      <w:r>
        <w:rPr>
          <w:rFonts w:hint="eastAsia"/>
          <w:b/>
          <w:sz w:val="28"/>
          <w:szCs w:val="28"/>
        </w:rPr>
        <w:t>第七章</w:t>
      </w:r>
    </w:p>
    <w:p>
      <w:pPr>
        <w:spacing w:line="24" w:lineRule="atLeast"/>
        <w:rPr>
          <w:rFonts w:hint="eastAsia"/>
          <w:b w:val="0"/>
          <w:bCs w:val="0"/>
          <w:u w:val="none"/>
        </w:rPr>
      </w:pPr>
      <w:r>
        <w:rPr>
          <w:rFonts w:hint="default"/>
          <w:b w:val="0"/>
          <w:bCs w:val="0"/>
          <w:u w:val="none"/>
          <w:lang w:val="en-US"/>
        </w:rPr>
        <w:t>//</w:t>
      </w:r>
      <w:r>
        <w:rPr>
          <w:rFonts w:hint="eastAsia"/>
          <w:b w:val="0"/>
          <w:bCs w:val="0"/>
          <w:u w:val="none"/>
        </w:rPr>
        <w:t>7.1为什么说编码工作纷繁复杂甚至令人气馁？</w:t>
      </w:r>
    </w:p>
    <w:p>
      <w:pPr>
        <w:spacing w:line="24" w:lineRule="atLeast"/>
        <w:rPr>
          <w:rFonts w:hint="eastAsia"/>
        </w:rPr>
      </w:pPr>
      <w:r>
        <w:rPr>
          <w:rFonts w:hint="eastAsia"/>
        </w:rPr>
        <w:t xml:space="preserve">  （1）设计人员可能没有处理平台和编程环境的所有特性。易于用图表描述的结构和关系并不是总能够直截了当的编写成代码</w:t>
      </w:r>
    </w:p>
    <w:p>
      <w:pPr>
        <w:spacing w:line="24" w:lineRule="atLeast"/>
        <w:rPr>
          <w:rFonts w:hint="eastAsia"/>
        </w:rPr>
      </w:pPr>
      <w:r>
        <w:rPr>
          <w:rFonts w:hint="eastAsia"/>
        </w:rPr>
        <w:t>　（2）我们必须以这样一种方式编写代码：不仅要在再次使用代码进行测试的时候便于自己理解，而且当系统随着时间演化时，也便于他人理解</w:t>
      </w:r>
    </w:p>
    <w:p>
      <w:pPr>
        <w:spacing w:line="24" w:lineRule="atLeast"/>
        <w:rPr>
          <w:rFonts w:hint="eastAsia"/>
        </w:rPr>
      </w:pPr>
      <w:r>
        <w:rPr>
          <w:rFonts w:hint="eastAsia"/>
        </w:rPr>
        <w:t>　（3）在创建易于复用的代码的同时，还必须利用这些特征：设计的组织结构、数据结构、编程语言的概念。</w:t>
      </w:r>
    </w:p>
    <w:p>
      <w:pPr>
        <w:spacing w:line="24" w:lineRule="atLeast"/>
        <w:rPr>
          <w:rFonts w:hint="eastAsia"/>
        </w:rPr>
      </w:pPr>
    </w:p>
    <w:p>
      <w:pPr>
        <w:spacing w:line="24" w:lineRule="atLeast"/>
        <w:rPr>
          <w:rFonts w:hint="eastAsia"/>
          <w:b/>
          <w:bCs/>
          <w:u w:val="single"/>
        </w:rPr>
      </w:pPr>
      <w:r>
        <w:rPr>
          <w:rFonts w:hint="eastAsia"/>
          <w:b/>
          <w:bCs/>
          <w:u w:val="single"/>
        </w:rPr>
        <w:t>7.2一般性的编程原则应该从哪</w:t>
      </w:r>
      <w:r>
        <w:rPr>
          <w:rFonts w:hint="eastAsia"/>
          <w:b/>
          <w:bCs/>
          <w:u w:val="single"/>
          <w:lang w:val="en-US" w:eastAsia="zh-CN"/>
        </w:rPr>
        <w:t>三个</w:t>
      </w:r>
      <w:r>
        <w:rPr>
          <w:rFonts w:hint="eastAsia"/>
          <w:b/>
          <w:bCs/>
          <w:u w:val="single"/>
        </w:rPr>
        <w:t>方面考虑？</w:t>
      </w:r>
    </w:p>
    <w:p>
      <w:pPr>
        <w:spacing w:line="24" w:lineRule="atLeast"/>
        <w:rPr>
          <w:rFonts w:hint="eastAsia"/>
        </w:rPr>
      </w:pPr>
      <w:r>
        <w:rPr>
          <w:rFonts w:hint="eastAsia"/>
        </w:rPr>
        <w:t>　（1）控制结构</w:t>
      </w:r>
      <w:r>
        <w:rPr>
          <w:rFonts w:hint="eastAsia"/>
          <w:lang w:eastAsia="zh-CN"/>
        </w:rPr>
        <w:t>（程序如何传递数据）</w:t>
      </w:r>
      <w:r>
        <w:rPr>
          <w:rFonts w:hint="eastAsia"/>
        </w:rPr>
        <w:t>：当设计转变成代码时，我们希望保留组件的控制结构，在隐含调用的面向对象设计中，控制是基于系统状态和变量而变化的。</w:t>
      </w:r>
    </w:p>
    <w:p>
      <w:pPr>
        <w:spacing w:line="24" w:lineRule="atLeast"/>
        <w:rPr>
          <w:rFonts w:hint="eastAsia"/>
        </w:rPr>
      </w:pPr>
      <w:r>
        <w:rPr>
          <w:rFonts w:hint="eastAsia"/>
        </w:rPr>
        <w:t>　（2）算法</w:t>
      </w:r>
      <w:r>
        <w:rPr>
          <w:rFonts w:hint="eastAsia"/>
          <w:lang w:eastAsia="zh-CN"/>
        </w:rPr>
        <w:t>（程序如何处理数据）</w:t>
      </w:r>
      <w:r>
        <w:rPr>
          <w:rFonts w:hint="eastAsia"/>
        </w:rPr>
        <w:t>：在编写代码时，程序设计通常会制定一类算法，用于编写组件。</w:t>
      </w:r>
    </w:p>
    <w:p>
      <w:pPr>
        <w:spacing w:line="24" w:lineRule="atLeast"/>
        <w:rPr>
          <w:rFonts w:hint="eastAsia"/>
        </w:rPr>
      </w:pPr>
      <w:r>
        <w:rPr>
          <w:rFonts w:hint="eastAsia"/>
        </w:rPr>
        <w:t>　（3）数据结构</w:t>
      </w:r>
      <w:r>
        <w:rPr>
          <w:rFonts w:hint="eastAsia"/>
          <w:lang w:eastAsia="zh-CN"/>
        </w:rPr>
        <w:t>（程序如何储存数据）</w:t>
      </w:r>
      <w:r>
        <w:rPr>
          <w:rFonts w:hint="eastAsia"/>
        </w:rPr>
        <w:t>：编写程序时，应该安排数据的格式并进行存储，这样的数据管理和操作才能简明易懂。</w:t>
      </w:r>
    </w:p>
    <w:p>
      <w:pPr>
        <w:spacing w:line="24" w:lineRule="atLeast"/>
        <w:rPr>
          <w:rFonts w:hint="eastAsia"/>
        </w:rPr>
      </w:pPr>
    </w:p>
    <w:p>
      <w:pPr>
        <w:spacing w:line="24" w:lineRule="atLeast"/>
        <w:rPr>
          <w:rFonts w:hint="eastAsia"/>
          <w:b w:val="0"/>
          <w:bCs/>
        </w:rPr>
      </w:pPr>
      <w:r>
        <w:rPr>
          <w:rFonts w:hint="default"/>
          <w:b w:val="0"/>
          <w:bCs/>
          <w:lang w:val="en-US"/>
        </w:rPr>
        <w:t>//</w:t>
      </w:r>
      <w:r>
        <w:rPr>
          <w:rFonts w:hint="eastAsia"/>
          <w:b w:val="0"/>
          <w:bCs/>
        </w:rPr>
        <w:t>7.3论述编码阶段实现某种算法时说涉及的问题。</w:t>
      </w:r>
    </w:p>
    <w:p>
      <w:pPr>
        <w:spacing w:line="24" w:lineRule="atLeast"/>
        <w:rPr>
          <w:rFonts w:hint="eastAsia"/>
        </w:rPr>
      </w:pPr>
      <w:r>
        <w:rPr>
          <w:rFonts w:hint="eastAsia"/>
        </w:rPr>
        <w:t>　（1）编写更快代码的代价。可能会是代码更加复杂，从而要花费更多的时间编写代码</w:t>
      </w:r>
    </w:p>
    <w:p>
      <w:pPr>
        <w:spacing w:line="24" w:lineRule="atLeast"/>
        <w:rPr>
          <w:rFonts w:hint="eastAsia"/>
        </w:rPr>
      </w:pPr>
      <w:r>
        <w:rPr>
          <w:rFonts w:hint="eastAsia"/>
        </w:rPr>
        <w:t>　（2）测试代码的时间代价。代码的复杂度要求有更多的测试用例或测试数据</w:t>
      </w:r>
    </w:p>
    <w:p>
      <w:pPr>
        <w:spacing w:line="24" w:lineRule="atLeast"/>
        <w:rPr>
          <w:rFonts w:hint="eastAsia"/>
        </w:rPr>
      </w:pPr>
      <w:r>
        <w:rPr>
          <w:rFonts w:hint="eastAsia"/>
        </w:rPr>
        <w:t>　（3）用户理解代码的时间代价。</w:t>
      </w:r>
    </w:p>
    <w:p>
      <w:pPr>
        <w:spacing w:line="24" w:lineRule="atLeast"/>
        <w:rPr>
          <w:rFonts w:hint="eastAsia"/>
        </w:rPr>
      </w:pPr>
      <w:r>
        <w:rPr>
          <w:rFonts w:hint="eastAsia"/>
        </w:rPr>
        <w:t>　（4）需要修改代码时，修改代码的时间代价。</w:t>
      </w:r>
    </w:p>
    <w:p>
      <w:pPr>
        <w:spacing w:line="24" w:lineRule="atLeast"/>
        <w:rPr>
          <w:rFonts w:hint="eastAsia"/>
        </w:rPr>
      </w:pPr>
    </w:p>
    <w:p>
      <w:pPr>
        <w:spacing w:line="24" w:lineRule="atLeast"/>
        <w:rPr>
          <w:rFonts w:hint="eastAsia" w:eastAsia="宋体"/>
          <w:b/>
          <w:u w:val="single"/>
          <w:lang w:val="en-US" w:eastAsia="zh-CN"/>
        </w:rPr>
      </w:pPr>
      <w:r>
        <w:rPr>
          <w:rFonts w:hint="eastAsia"/>
          <w:b/>
          <w:u w:val="single"/>
        </w:rPr>
        <w:t>7.4在编程程序内部文档时，除了ＨＣＢ外，还应添加什么注释信息？</w:t>
      </w:r>
      <w:r>
        <w:rPr>
          <w:rFonts w:hint="eastAsia"/>
          <w:b/>
          <w:u w:val="single"/>
          <w:lang w:val="en-US" w:eastAsia="zh-CN"/>
        </w:rPr>
        <w:t>注意什么？</w:t>
      </w:r>
    </w:p>
    <w:p>
      <w:pPr>
        <w:spacing w:line="24" w:lineRule="atLeast"/>
        <w:rPr>
          <w:rFonts w:hint="eastAsia"/>
        </w:rPr>
      </w:pPr>
      <w:r>
        <w:rPr>
          <w:rFonts w:hint="eastAsia"/>
        </w:rPr>
        <w:t>需要添加其他程序注释——</w:t>
      </w:r>
    </w:p>
    <w:p>
      <w:pPr>
        <w:spacing w:line="24" w:lineRule="atLeast"/>
        <w:rPr>
          <w:rFonts w:hint="eastAsia"/>
        </w:rPr>
      </w:pPr>
      <w:r>
        <w:rPr>
          <w:rFonts w:hint="eastAsia"/>
        </w:rPr>
        <w:t>（1）解释性注释：本段源代码是在做什么的注释。</w:t>
      </w:r>
    </w:p>
    <w:p>
      <w:pPr>
        <w:spacing w:line="24" w:lineRule="atLeast"/>
        <w:rPr>
          <w:rFonts w:hint="eastAsia"/>
        </w:rPr>
      </w:pPr>
      <w:r>
        <w:rPr>
          <w:rFonts w:hint="eastAsia"/>
        </w:rPr>
        <w:t>（2）分解性注释：通过注释将代码分解成多个段。</w:t>
      </w:r>
    </w:p>
    <w:p>
      <w:pPr>
        <w:spacing w:line="24" w:lineRule="atLeast"/>
        <w:rPr>
          <w:rFonts w:hint="eastAsia"/>
        </w:rPr>
      </w:pPr>
      <w:r>
        <w:rPr>
          <w:rFonts w:hint="eastAsia"/>
        </w:rPr>
        <w:t>（3）版本注释：随着时间进行修改的记录。</w:t>
      </w:r>
    </w:p>
    <w:p>
      <w:pPr>
        <w:spacing w:line="24" w:lineRule="atLeast"/>
        <w:rPr>
          <w:rFonts w:hint="eastAsia"/>
        </w:rPr>
      </w:pPr>
      <w:r>
        <w:rPr>
          <w:rFonts w:hint="eastAsia"/>
        </w:rPr>
        <w:t>注意的问题：</w:t>
      </w:r>
    </w:p>
    <w:p>
      <w:pPr>
        <w:spacing w:line="24" w:lineRule="atLeast"/>
        <w:rPr>
          <w:rFonts w:hint="eastAsia"/>
        </w:rPr>
      </w:pPr>
      <w:r>
        <w:rPr>
          <w:rFonts w:hint="eastAsia"/>
        </w:rPr>
        <w:t>1、分段注释</w:t>
      </w:r>
    </w:p>
    <w:p>
      <w:pPr>
        <w:spacing w:line="24" w:lineRule="atLeast"/>
        <w:rPr>
          <w:rFonts w:hint="eastAsia"/>
        </w:rPr>
      </w:pPr>
      <w:r>
        <w:rPr>
          <w:rFonts w:hint="eastAsia"/>
        </w:rPr>
        <w:t>2、注释和代码要一并更改。</w:t>
      </w:r>
    </w:p>
    <w:p>
      <w:pPr>
        <w:spacing w:line="24" w:lineRule="atLeast"/>
        <w:rPr>
          <w:rFonts w:hint="eastAsia"/>
        </w:rPr>
      </w:pPr>
      <w:r>
        <w:rPr>
          <w:rFonts w:hint="eastAsia"/>
        </w:rPr>
        <w:t>3、注释要有意义。</w:t>
      </w:r>
    </w:p>
    <w:p>
      <w:pPr>
        <w:spacing w:line="24" w:lineRule="atLeast"/>
        <w:rPr>
          <w:rFonts w:hint="eastAsia"/>
        </w:rPr>
      </w:pPr>
      <w:r>
        <w:rPr>
          <w:rFonts w:hint="eastAsia"/>
        </w:rPr>
        <w:t>4、一边写代码一边写注释，不要写完代码回过头来添加注释。</w:t>
      </w:r>
    </w:p>
    <w:p>
      <w:pPr>
        <w:spacing w:line="24" w:lineRule="atLeast"/>
        <w:rPr>
          <w:rFonts w:hint="eastAsia" w:eastAsia="宋体"/>
          <w:i/>
          <w:iCs/>
          <w:lang w:val="en-US" w:eastAsia="zh-CN"/>
        </w:rPr>
      </w:pPr>
    </w:p>
    <w:p>
      <w:pPr>
        <w:numPr>
          <w:ilvl w:val="0"/>
          <w:numId w:val="0"/>
        </w:numPr>
        <w:spacing w:line="24" w:lineRule="atLeast"/>
        <w:rPr>
          <w:rFonts w:hint="eastAsia" w:eastAsia="宋体"/>
          <w:i/>
          <w:iCs/>
          <w:lang w:val="en-US" w:eastAsia="zh-CN"/>
        </w:rPr>
      </w:pPr>
      <w:r>
        <w:rPr>
          <w:rFonts w:hint="default" w:eastAsia="宋体"/>
          <w:i/>
          <w:iCs/>
          <w:lang w:val="en-US" w:eastAsia="zh-CN"/>
        </w:rPr>
        <w:t>内部文档</w:t>
      </w:r>
      <w:r>
        <w:rPr>
          <w:rFonts w:hint="eastAsia"/>
          <w:i/>
          <w:iCs/>
          <w:lang w:val="en-US" w:eastAsia="zh-CN"/>
        </w:rPr>
        <w:t>：</w:t>
      </w:r>
    </w:p>
    <w:p>
      <w:pPr>
        <w:spacing w:line="24" w:lineRule="atLeast"/>
        <w:rPr>
          <w:rFonts w:hint="eastAsia"/>
        </w:rPr>
      </w:pPr>
      <w:r>
        <w:rPr>
          <w:rFonts w:hint="eastAsia"/>
        </w:rPr>
        <w:t>（1）头注释块（header comment block，HCB）</w:t>
      </w:r>
    </w:p>
    <w:p>
      <w:pPr>
        <w:spacing w:line="24" w:lineRule="atLeast"/>
        <w:rPr>
          <w:rFonts w:hint="eastAsia"/>
        </w:rPr>
      </w:pPr>
      <w:r>
        <w:rPr>
          <w:rFonts w:hint="eastAsia"/>
        </w:rPr>
        <w:t>将一组注释信息放在每个构件的开始部分，包含构件名，作者，配置在整个系统设计的哪个部分上，何时编写和修改的，为什么要有该构件，构件是如何使用数据结构，算法和控制的。</w:t>
      </w:r>
    </w:p>
    <w:p>
      <w:pPr>
        <w:spacing w:line="24" w:lineRule="atLeast"/>
        <w:rPr>
          <w:rFonts w:hint="eastAsia"/>
        </w:rPr>
      </w:pPr>
      <w:r>
        <w:rPr>
          <w:rFonts w:hint="eastAsia"/>
        </w:rPr>
        <w:t>（2）其他程序注释包含：</w:t>
      </w:r>
    </w:p>
    <w:p>
      <w:pPr>
        <w:spacing w:line="24" w:lineRule="atLeast"/>
        <w:ind w:firstLine="420" w:firstLineChars="0"/>
        <w:rPr>
          <w:rFonts w:hint="eastAsia"/>
        </w:rPr>
      </w:pPr>
      <w:r>
        <w:rPr>
          <w:rFonts w:hint="eastAsia"/>
        </w:rPr>
        <w:t>a. 可以对程序正在做什么提供逐行的解释。</w:t>
      </w:r>
    </w:p>
    <w:p>
      <w:pPr>
        <w:spacing w:line="24" w:lineRule="atLeast"/>
        <w:ind w:firstLine="420" w:firstLineChars="0"/>
        <w:rPr>
          <w:rFonts w:hint="eastAsia"/>
        </w:rPr>
      </w:pPr>
      <w:r>
        <w:rPr>
          <w:rFonts w:hint="eastAsia"/>
        </w:rPr>
        <w:t>b. 将代码分解成表示主要活动的段，每个活动再分解成更小的步骤。</w:t>
      </w:r>
    </w:p>
    <w:p>
      <w:pPr>
        <w:spacing w:line="24" w:lineRule="atLeast"/>
        <w:ind w:firstLine="420" w:firstLineChars="0"/>
        <w:rPr>
          <w:rFonts w:hint="eastAsia"/>
        </w:rPr>
      </w:pPr>
      <w:r>
        <w:rPr>
          <w:rFonts w:hint="eastAsia"/>
        </w:rPr>
        <w:t>c. 随着时间进行修改的记录。</w:t>
      </w:r>
    </w:p>
    <w:p>
      <w:pPr>
        <w:spacing w:line="24" w:lineRule="atLeast"/>
        <w:rPr>
          <w:rFonts w:hint="eastAsia"/>
        </w:rPr>
      </w:pPr>
      <w:r>
        <w:rPr>
          <w:rFonts w:hint="eastAsia"/>
        </w:rPr>
        <w:t>（3）有意义的变量名和语句标记</w:t>
      </w:r>
    </w:p>
    <w:p>
      <w:pPr>
        <w:spacing w:line="24" w:lineRule="atLeast"/>
        <w:rPr>
          <w:rFonts w:hint="eastAsia"/>
        </w:rPr>
      </w:pPr>
      <w:r>
        <w:rPr>
          <w:rFonts w:hint="eastAsia"/>
        </w:rPr>
        <w:t>命名时尽量用有意义的变量名进行命名</w:t>
      </w:r>
    </w:p>
    <w:p>
      <w:pPr>
        <w:spacing w:line="24" w:lineRule="atLeast"/>
        <w:rPr>
          <w:rFonts w:hint="eastAsia"/>
        </w:rPr>
      </w:pPr>
      <w:r>
        <w:rPr>
          <w:rFonts w:hint="eastAsia"/>
        </w:rPr>
        <w:t>（4）安排格式以增强理解</w:t>
      </w:r>
    </w:p>
    <w:p>
      <w:pPr>
        <w:spacing w:line="24" w:lineRule="atLeast"/>
        <w:rPr>
          <w:rFonts w:hint="eastAsia"/>
        </w:rPr>
      </w:pPr>
      <w:r>
        <w:rPr>
          <w:rFonts w:hint="eastAsia"/>
        </w:rPr>
        <w:t>注意缩进和间隔来反映基本的控制结构。</w:t>
      </w:r>
    </w:p>
    <w:p>
      <w:pPr>
        <w:spacing w:line="24" w:lineRule="atLeast"/>
        <w:rPr>
          <w:rFonts w:hint="eastAsia"/>
        </w:rPr>
      </w:pPr>
    </w:p>
    <w:p>
      <w:pPr>
        <w:spacing w:line="24" w:lineRule="atLeast"/>
        <w:rPr>
          <w:rFonts w:hint="eastAsia"/>
          <w:b/>
          <w:u w:val="single"/>
          <w:lang w:val="en-US" w:eastAsia="zh-CN"/>
        </w:rPr>
      </w:pPr>
      <w:r>
        <w:rPr>
          <w:rFonts w:hint="eastAsia"/>
          <w:b/>
          <w:u w:val="single"/>
          <w:lang w:val="en-US" w:eastAsia="zh-CN"/>
        </w:rPr>
        <w:t>7.5敏捷方法的大致思想？</w:t>
      </w:r>
    </w:p>
    <w:p>
      <w:pPr>
        <w:spacing w:line="24" w:lineRule="atLeast"/>
        <w:rPr>
          <w:rFonts w:hint="eastAsia"/>
        </w:rPr>
      </w:pPr>
      <w:r>
        <w:rPr>
          <w:rFonts w:hint="eastAsia"/>
        </w:rPr>
        <w:t xml:space="preserve">  含义：以人为核心、迭代、循序渐进。在敏捷开发中，软件项目的构建被切分成多个子项目，各个子项目的成果都经过测试，具备集成和可运行的特征。</w:t>
      </w:r>
    </w:p>
    <w:p>
      <w:pPr>
        <w:spacing w:line="24" w:lineRule="atLeast"/>
        <w:ind w:firstLineChars="200"/>
        <w:rPr>
          <w:rFonts w:hint="eastAsia"/>
        </w:rPr>
      </w:pPr>
      <w:r>
        <w:rPr>
          <w:rFonts w:hint="eastAsia"/>
          <w:lang w:eastAsia="zh-CN"/>
        </w:rPr>
        <w:t>敏捷宣言四条原则：个体和交互的价值胜过过程和工具（个人的卓越创意），可以工作的软件胜过面面俱到的文档（文档非软件），客户合作胜过合同谈判，响应变化胜过遵循计划。</w:t>
      </w:r>
    </w:p>
    <w:p>
      <w:pPr>
        <w:spacing w:line="24" w:lineRule="atLeast"/>
        <w:rPr>
          <w:rFonts w:hint="eastAsia"/>
        </w:rPr>
      </w:pPr>
      <w:r>
        <w:rPr>
          <w:rFonts w:hint="default"/>
          <w:lang w:val="en-US"/>
        </w:rPr>
        <w:t>上述四条原则反映了敏捷方法的软件过程倾向性</w:t>
      </w:r>
    </w:p>
    <w:p>
      <w:pPr>
        <w:spacing w:line="24" w:lineRule="atLeast"/>
        <w:rPr>
          <w:rFonts w:hint="eastAsia"/>
        </w:rPr>
      </w:pPr>
      <w:r>
        <w:rPr>
          <w:rFonts w:hint="eastAsia"/>
        </w:rPr>
        <w:t xml:space="preserve">  特点：（1）规则游戏（2）小的发布（3）隐喻（4）简单设计（5）首先编写测试（6）重构（7）对编程（8）集体所有权（9）持续集成（10）可以忍受的步伐（11）在现场的客户（12）代码标准</w:t>
      </w:r>
    </w:p>
    <w:p>
      <w:pPr>
        <w:spacing w:line="24" w:lineRule="atLeast"/>
        <w:rPr>
          <w:rFonts w:hint="default"/>
          <w:b w:val="0"/>
          <w:bCs/>
          <w:lang w:val="en-US" w:eastAsia="zh-CN"/>
        </w:rPr>
      </w:pPr>
      <w:r>
        <w:rPr>
          <w:rFonts w:hint="eastAsia"/>
        </w:rPr>
        <w:t xml:space="preserve">  目标：通过尽可能早地、持续地交付有价值的软件使客户满意。</w:t>
      </w:r>
    </w:p>
    <w:p>
      <w:pPr>
        <w:spacing w:line="24" w:lineRule="atLeast"/>
        <w:rPr>
          <w:rFonts w:hint="default"/>
          <w:b/>
          <w:lang w:val="en-US" w:eastAsia="zh-CN"/>
        </w:rPr>
      </w:pPr>
    </w:p>
    <w:p>
      <w:pPr>
        <w:spacing w:line="24" w:lineRule="atLeast"/>
        <w:rPr>
          <w:rFonts w:hint="eastAsia"/>
          <w:b/>
          <w:u w:val="single"/>
        </w:rPr>
      </w:pPr>
      <w:r>
        <w:rPr>
          <w:rFonts w:hint="eastAsia"/>
          <w:b/>
          <w:u w:val="single"/>
        </w:rPr>
        <w:t>7.</w:t>
      </w:r>
      <w:r>
        <w:rPr>
          <w:rFonts w:hint="eastAsia"/>
          <w:b/>
          <w:u w:val="single"/>
          <w:lang w:val="en-US" w:eastAsia="zh-CN"/>
        </w:rPr>
        <w:t>6</w:t>
      </w:r>
      <w:r>
        <w:rPr>
          <w:rFonts w:hint="eastAsia"/>
          <w:b/>
          <w:u w:val="single"/>
        </w:rPr>
        <w:t>什么是极限编程（</w:t>
      </w:r>
      <w:r>
        <w:rPr>
          <w:rFonts w:hint="default"/>
          <w:b/>
          <w:u w:val="single"/>
          <w:lang w:val="en-US"/>
        </w:rPr>
        <w:t>Extreme Programming</w:t>
      </w:r>
      <w:r>
        <w:rPr>
          <w:rFonts w:hint="eastAsia"/>
          <w:b/>
          <w:u w:val="single"/>
          <w:lang w:val="en-US" w:eastAsia="zh-CN"/>
        </w:rPr>
        <w:t>，</w:t>
      </w:r>
      <w:r>
        <w:rPr>
          <w:rFonts w:hint="eastAsia"/>
          <w:b/>
          <w:u w:val="single"/>
        </w:rPr>
        <w:t>ＸＰ）？</w:t>
      </w:r>
    </w:p>
    <w:p>
      <w:pPr>
        <w:spacing w:line="24" w:lineRule="atLeast"/>
        <w:rPr>
          <w:rFonts w:hint="eastAsia"/>
          <w:lang w:eastAsia="zh-CN"/>
        </w:rPr>
      </w:pPr>
      <w:r>
        <w:rPr>
          <w:rFonts w:hint="eastAsia"/>
        </w:rPr>
        <w:t>　极限编程是敏捷过程的一种具体形式，提供敏捷方法最一般原则的指导方针。</w:t>
      </w:r>
    </w:p>
    <w:p>
      <w:pPr>
        <w:spacing w:line="24" w:lineRule="atLeast"/>
        <w:rPr>
          <w:rFonts w:hint="eastAsia"/>
        </w:rPr>
      </w:pPr>
      <w:r>
        <w:rPr>
          <w:rFonts w:hint="eastAsia"/>
          <w:lang w:eastAsia="zh-CN"/>
        </w:rPr>
        <w:t xml:space="preserve">四个变量：成本、时间、质量和范围，通过研究变量之间的相互作用，将项目开发分析的更加透彻，成功讲述一个项目成功的原则 </w:t>
      </w:r>
      <w:r>
        <w:rPr>
          <w:rFonts w:hint="eastAsia"/>
          <w:lang w:eastAsia="zh-CN"/>
        </w:rPr>
        <w:cr/>
      </w:r>
      <w:r>
        <w:rPr>
          <w:rFonts w:hint="eastAsia"/>
        </w:rPr>
        <w:t>XP的支持者强调敏捷方法的4个特性</w:t>
      </w:r>
      <w:r>
        <w:rPr>
          <w:rFonts w:hint="eastAsia"/>
          <w:lang w:eastAsia="zh-CN"/>
        </w:rPr>
        <w:t>（</w:t>
      </w:r>
      <w:r>
        <w:rPr>
          <w:rFonts w:hint="default"/>
          <w:lang w:val="en-US" w:eastAsia="zh-CN"/>
        </w:rPr>
        <w:t>准则</w:t>
      </w:r>
      <w:r>
        <w:rPr>
          <w:rFonts w:hint="eastAsia"/>
          <w:lang w:eastAsia="zh-CN"/>
        </w:rPr>
        <w:t>）</w:t>
      </w:r>
      <w:r>
        <w:rPr>
          <w:rFonts w:hint="eastAsia"/>
        </w:rPr>
        <w:t>：交流、简单性、勇气以及反馈。</w:t>
      </w:r>
    </w:p>
    <w:p>
      <w:pPr>
        <w:spacing w:line="24" w:lineRule="atLeast"/>
      </w:pPr>
      <w:r>
        <w:rPr>
          <w:rFonts w:hint="eastAsia"/>
        </w:rPr>
        <w:t xml:space="preserve">  交流是指客户与开发人员之间持续地交换看法；简单性激励开发人员选择最简单的设计或实现来处理客户的需要；勇气体现在今早地和经常交付功能的承诺；在软件开发过程中的各种活动中，都包含反馈循环。例如，程序员一起工作，针对实现设计的最佳方式，相互提供反馈；客户和程序员一起工作时，以完成计划的任务。</w:t>
      </w:r>
    </w:p>
    <w:p>
      <w:pPr>
        <w:spacing w:line="24" w:lineRule="atLeast"/>
        <w:rPr>
          <w:rFonts w:hint="eastAsia"/>
        </w:rPr>
      </w:pPr>
      <w:r>
        <w:drawing>
          <wp:inline distT="0" distB="0" distL="114300" distR="114300">
            <wp:extent cx="2743200" cy="1247140"/>
            <wp:effectExtent l="0" t="0" r="0" b="2540"/>
            <wp:docPr id="15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35"/>
                    <pic:cNvPicPr preferRelativeResize="0">
                      <a:picLocks noChangeAspect="1"/>
                    </pic:cNvPicPr>
                  </pic:nvPicPr>
                  <pic:blipFill>
                    <a:blip r:embed="rId137"/>
                    <a:stretch>
                      <a:fillRect/>
                    </a:stretch>
                  </pic:blipFill>
                  <pic:spPr>
                    <a:xfrm>
                      <a:off x="0" y="0"/>
                      <a:ext cx="2743200" cy="1247140"/>
                    </a:xfrm>
                    <a:prstGeom prst="rect">
                      <a:avLst/>
                    </a:prstGeom>
                    <a:noFill/>
                    <a:ln>
                      <a:noFill/>
                    </a:ln>
                  </pic:spPr>
                </pic:pic>
              </a:graphicData>
            </a:graphic>
          </wp:inline>
        </w:drawing>
      </w:r>
    </w:p>
    <w:p>
      <w:pPr>
        <w:spacing w:line="24" w:lineRule="atLeast"/>
        <w:rPr>
          <w:rFonts w:hint="eastAsia"/>
        </w:rPr>
      </w:pPr>
    </w:p>
    <w:p>
      <w:pPr>
        <w:spacing w:line="24" w:lineRule="atLeast"/>
        <w:rPr>
          <w:rFonts w:hint="eastAsia"/>
          <w:b/>
          <w:u w:val="single"/>
        </w:rPr>
      </w:pPr>
      <w:r>
        <w:rPr>
          <w:rFonts w:hint="eastAsia"/>
          <w:b/>
          <w:u w:val="single"/>
        </w:rPr>
        <w:t>7.</w:t>
      </w:r>
      <w:r>
        <w:rPr>
          <w:rFonts w:hint="eastAsia"/>
          <w:b/>
          <w:u w:val="single"/>
          <w:lang w:val="en-US" w:eastAsia="zh-CN"/>
        </w:rPr>
        <w:t>7</w:t>
      </w:r>
      <w:r>
        <w:rPr>
          <w:rFonts w:hint="eastAsia"/>
          <w:b/>
          <w:u w:val="single"/>
        </w:rPr>
        <w:t>什么是</w:t>
      </w:r>
      <w:r>
        <w:rPr>
          <w:rFonts w:hint="default"/>
          <w:b/>
          <w:u w:val="single"/>
          <w:lang w:val="en-US" w:eastAsia="zh-CN"/>
        </w:rPr>
        <w:t>派对编程(Pair Programming)</w:t>
      </w:r>
      <w:r>
        <w:rPr>
          <w:rFonts w:hint="eastAsia"/>
          <w:b/>
          <w:u w:val="single"/>
        </w:rPr>
        <w:t>？</w:t>
      </w:r>
    </w:p>
    <w:p>
      <w:pPr>
        <w:spacing w:line="24" w:lineRule="atLeast"/>
        <w:rPr>
          <w:rFonts w:hint="eastAsia"/>
        </w:rPr>
      </w:pPr>
      <w:r>
        <w:rPr>
          <w:rFonts w:hint="eastAsia"/>
        </w:rPr>
        <w:t xml:space="preserve">  结对编程属于主要的敏捷开发方法，开发方式是两个程序员共同开发程序，且角色分工明确：一个负责编写程序，另一个负责复审和测试，两个人定期交换角色。</w:t>
      </w:r>
    </w:p>
    <w:p>
      <w:pPr>
        <w:spacing w:line="24" w:lineRule="atLeast"/>
        <w:ind w:left="210" w:leftChars="100" w:firstLine="0" w:firstLineChars="0"/>
        <w:rPr>
          <w:rFonts w:hint="eastAsia"/>
        </w:rPr>
      </w:pPr>
      <w:r>
        <w:rPr>
          <w:rFonts w:hint="eastAsia"/>
        </w:rPr>
        <w:t>优点：提高生产率和质量，但证据不充分，模棱两可</w:t>
      </w:r>
      <w:r>
        <w:rPr>
          <w:rFonts w:hint="eastAsia"/>
        </w:rPr>
        <w:br w:type="textWrapping"/>
      </w:r>
      <w:r>
        <w:rPr>
          <w:rFonts w:hint="eastAsia"/>
        </w:rPr>
        <w:t>缺点：会抑制问题求解的基本步骤，扰乱对问题的关注</w:t>
      </w:r>
    </w:p>
    <w:p>
      <w:pPr>
        <w:spacing w:line="24" w:lineRule="atLeast"/>
        <w:rPr>
          <w:rFonts w:hint="eastAsia"/>
        </w:rPr>
      </w:pPr>
    </w:p>
    <w:p>
      <w:pPr>
        <w:spacing w:line="24" w:lineRule="atLeast"/>
        <w:rPr>
          <w:rFonts w:hint="eastAsia"/>
          <w:b/>
          <w:sz w:val="28"/>
          <w:szCs w:val="28"/>
        </w:rPr>
      </w:pPr>
      <w:r>
        <w:rPr>
          <w:rFonts w:hint="eastAsia"/>
          <w:b/>
          <w:sz w:val="28"/>
          <w:szCs w:val="28"/>
        </w:rPr>
        <w:t>第八章</w:t>
      </w:r>
    </w:p>
    <w:p>
      <w:pPr>
        <w:spacing w:line="24" w:lineRule="atLeast"/>
        <w:rPr>
          <w:rFonts w:hint="eastAsia"/>
        </w:rPr>
      </w:pPr>
      <w:r>
        <w:rPr>
          <w:rFonts w:hint="default" w:ascii="Times New Roman" w:hAnsi="Times New Roman" w:eastAsia="宋体" w:cs="Times New Roman"/>
          <w:b/>
          <w:bCs w:val="0"/>
          <w:i w:val="0"/>
          <w:iCs w:val="0"/>
          <w:kern w:val="2"/>
          <w:sz w:val="21"/>
          <w:u w:val="single"/>
          <w:lang w:val="en-US" w:eastAsia="zh-CN"/>
        </w:rPr>
        <w:t>8.1.了解 产生软件缺陷的原因</w:t>
      </w:r>
      <w:r>
        <w:rPr>
          <w:rFonts w:hint="default"/>
          <w:b/>
          <w:bCs w:val="0"/>
          <w:i w:val="0"/>
          <w:iCs w:val="0"/>
          <w:u w:val="single"/>
          <w:lang w:val="en-US"/>
        </w:rPr>
        <w:t>？</w:t>
      </w:r>
    </w:p>
    <w:p>
      <w:pPr>
        <w:spacing w:line="24" w:lineRule="atLeast"/>
        <w:rPr>
          <w:rFonts w:hint="default"/>
          <w:lang w:val="en-US"/>
        </w:rPr>
      </w:pPr>
      <w:r>
        <w:rPr>
          <w:rFonts w:hint="default"/>
          <w:lang w:val="en-US"/>
        </w:rPr>
        <w:t>故障</w:t>
      </w:r>
      <w:r>
        <w:rPr>
          <w:rFonts w:hint="eastAsia"/>
          <w:lang w:val="en-US" w:eastAsia="zh-CN"/>
        </w:rPr>
        <w:t>：</w:t>
      </w:r>
      <w:r>
        <w:rPr>
          <w:rFonts w:hint="default"/>
          <w:lang w:val="en-US" w:eastAsia="zh-CN"/>
        </w:rPr>
        <w:t>由错误</w:t>
      </w:r>
      <w:r>
        <w:rPr>
          <w:rFonts w:hint="eastAsia"/>
          <w:lang w:val="en-US" w:eastAsia="zh-CN"/>
        </w:rPr>
        <w:t>（</w:t>
      </w:r>
      <w:r>
        <w:rPr>
          <w:rFonts w:hint="default"/>
          <w:lang w:val="en-US" w:eastAsia="zh-CN"/>
        </w:rPr>
        <w:t>error</w:t>
      </w:r>
      <w:r>
        <w:rPr>
          <w:rFonts w:hint="eastAsia"/>
          <w:lang w:val="en-US" w:eastAsia="zh-CN"/>
        </w:rPr>
        <w:t>）</w:t>
      </w:r>
      <w:r>
        <w:rPr>
          <w:rFonts w:hint="default"/>
          <w:lang w:val="en-US" w:eastAsia="zh-CN"/>
        </w:rPr>
        <w:t>引起的系统内在问题</w:t>
      </w:r>
      <w:r>
        <w:rPr>
          <w:rFonts w:hint="eastAsia"/>
          <w:lang w:val="en-US" w:eastAsia="zh-CN"/>
        </w:rPr>
        <w:t>。</w:t>
      </w:r>
    </w:p>
    <w:p>
      <w:pPr>
        <w:spacing w:line="24" w:lineRule="atLeast"/>
        <w:rPr>
          <w:rFonts w:hint="eastAsia"/>
        </w:rPr>
      </w:pPr>
      <w:r>
        <w:rPr>
          <w:rFonts w:hint="default"/>
          <w:lang w:val="en-US"/>
        </w:rPr>
        <w:t>(1)软件本身，系统处理大量的状态，复杂的公式，活动，算法等；</w:t>
      </w:r>
    </w:p>
    <w:p>
      <w:pPr>
        <w:spacing w:line="24" w:lineRule="atLeast"/>
        <w:rPr>
          <w:rFonts w:hint="eastAsia"/>
        </w:rPr>
      </w:pPr>
      <w:r>
        <w:rPr>
          <w:rFonts w:hint="default"/>
          <w:lang w:val="en-US"/>
        </w:rPr>
        <w:t>(2)客户不清晰的需求；</w:t>
      </w:r>
    </w:p>
    <w:p>
      <w:pPr>
        <w:spacing w:line="24" w:lineRule="atLeast"/>
        <w:rPr>
          <w:rFonts w:hint="eastAsia"/>
        </w:rPr>
      </w:pPr>
      <w:r>
        <w:rPr>
          <w:rFonts w:hint="default"/>
          <w:lang w:val="en-US"/>
        </w:rPr>
        <w:t>(3)其他原因，如项目的规模，众多的参与者导致的复杂性。</w:t>
      </w:r>
    </w:p>
    <w:p>
      <w:pPr>
        <w:spacing w:line="24" w:lineRule="atLeast"/>
        <w:rPr>
          <w:rFonts w:hint="eastAsia"/>
        </w:rPr>
      </w:pPr>
    </w:p>
    <w:p>
      <w:pPr>
        <w:spacing w:line="24" w:lineRule="atLeast"/>
        <w:rPr>
          <w:rFonts w:hint="eastAsia"/>
          <w:b w:val="0"/>
          <w:bCs/>
        </w:rPr>
      </w:pPr>
      <w:r>
        <w:rPr>
          <w:rFonts w:hint="default"/>
          <w:b w:val="0"/>
          <w:bCs/>
          <w:lang w:val="en-US"/>
        </w:rPr>
        <w:t>//</w:t>
      </w:r>
      <w:r>
        <w:rPr>
          <w:rFonts w:hint="eastAsia"/>
          <w:b w:val="0"/>
          <w:bCs/>
        </w:rPr>
        <w:t>8.2</w:t>
      </w:r>
      <w:r>
        <w:rPr>
          <w:rFonts w:hint="default"/>
          <w:b w:val="0"/>
          <w:bCs/>
          <w:lang w:val="en-US"/>
        </w:rPr>
        <w:t>将软件缺陷进行</w:t>
      </w:r>
      <w:r>
        <w:rPr>
          <w:rFonts w:hint="eastAsia"/>
          <w:b w:val="0"/>
          <w:bCs/>
        </w:rPr>
        <w:t>分类的理由：</w:t>
      </w:r>
    </w:p>
    <w:p>
      <w:pPr>
        <w:spacing w:line="24" w:lineRule="atLeast"/>
        <w:rPr>
          <w:rFonts w:hint="eastAsia"/>
        </w:rPr>
      </w:pPr>
      <w:r>
        <w:rPr>
          <w:rFonts w:hint="eastAsia"/>
        </w:rPr>
        <w:t xml:space="preserve">  在编码完程序构件之后，我们通常对代码进行检查，以找出故障并立刻去除它们。当不存在明显的故障时，我们测试程序，通过创造一些条件，是代码不能像计划的那样做出反应，看一看能否发现更多的故障。因此，知道我们正在查找什么类型的故障是很重要的。</w:t>
      </w:r>
    </w:p>
    <w:p>
      <w:pPr>
        <w:spacing w:line="24" w:lineRule="atLeast"/>
        <w:rPr>
          <w:rFonts w:hint="eastAsia"/>
        </w:rPr>
      </w:pPr>
    </w:p>
    <w:p>
      <w:pPr>
        <w:spacing w:line="24" w:lineRule="atLeast"/>
        <w:rPr>
          <w:rFonts w:hint="eastAsia"/>
          <w:b/>
        </w:rPr>
      </w:pPr>
      <w:r>
        <w:rPr>
          <w:rFonts w:hint="eastAsia"/>
          <w:b/>
          <w:u w:val="single"/>
        </w:rPr>
        <w:t>8.3几种主要的故障类型：</w:t>
      </w:r>
    </w:p>
    <w:p>
      <w:pPr>
        <w:spacing w:line="24" w:lineRule="atLeast"/>
        <w:rPr>
          <w:rFonts w:hint="eastAsia"/>
        </w:rPr>
      </w:pPr>
      <w:r>
        <w:rPr>
          <w:rFonts w:hint="eastAsia"/>
        </w:rPr>
        <w:t>(1)算法故障(algorithmic fault)：由于处理步骤中的某些错误，使得对于给定的输入，构件的算法或逻辑没有产生适当的输出。</w:t>
      </w:r>
    </w:p>
    <w:p>
      <w:pPr>
        <w:spacing w:line="24" w:lineRule="atLeast"/>
        <w:rPr>
          <w:rFonts w:hint="eastAsia"/>
        </w:rPr>
      </w:pPr>
      <w:r>
        <w:rPr>
          <w:rFonts w:hint="eastAsia"/>
        </w:rPr>
        <w:t>(2)计算故障(computation fault)或精</w:t>
      </w:r>
      <w:r>
        <w:rPr>
          <w:rFonts w:hint="eastAsia"/>
          <w:lang w:eastAsia="zh-CN"/>
        </w:rPr>
        <w:t>度</w:t>
      </w:r>
      <w:r>
        <w:rPr>
          <w:rFonts w:hint="eastAsia"/>
        </w:rPr>
        <w:t>故障(precision fault)：一个公式的实现是错误的，或者计算结果没有达到要求的精度。</w:t>
      </w:r>
    </w:p>
    <w:p>
      <w:pPr>
        <w:spacing w:line="24" w:lineRule="atLeast"/>
        <w:rPr>
          <w:rFonts w:hint="eastAsia"/>
        </w:rPr>
      </w:pPr>
      <w:r>
        <w:rPr>
          <w:rFonts w:hint="eastAsia"/>
        </w:rPr>
        <w:t>(3)文档故障(documentation fault)：文档与程序实际做的事情不一致。</w:t>
      </w:r>
    </w:p>
    <w:p>
      <w:pPr>
        <w:spacing w:line="24" w:lineRule="atLeast"/>
        <w:rPr>
          <w:rFonts w:hint="eastAsia"/>
        </w:rPr>
      </w:pPr>
      <w:r>
        <w:rPr>
          <w:rFonts w:hint="eastAsia"/>
        </w:rPr>
        <w:t>(4)压力故障(stress fault)或过载故障(overload fault)：对队列长度、缓冲区大小、表的维度等的使用超出了规定的能力。</w:t>
      </w:r>
    </w:p>
    <w:p>
      <w:pPr>
        <w:spacing w:line="24" w:lineRule="atLeast"/>
        <w:rPr>
          <w:rFonts w:hint="eastAsia"/>
        </w:rPr>
      </w:pPr>
      <w:r>
        <w:rPr>
          <w:rFonts w:hint="eastAsia"/>
        </w:rPr>
        <w:t>(5)能力故障(capacity fault)或边界故障(boundary fault)：系统活动到达指定的极限时，系统性能会变得不可接受。</w:t>
      </w:r>
    </w:p>
    <w:p>
      <w:pPr>
        <w:spacing w:line="24" w:lineRule="atLeast"/>
        <w:rPr>
          <w:rFonts w:hint="eastAsia"/>
        </w:rPr>
      </w:pPr>
      <w:r>
        <w:rPr>
          <w:rFonts w:hint="eastAsia"/>
        </w:rPr>
        <w:t>(6)</w:t>
      </w:r>
      <w:r>
        <w:rPr>
          <w:rFonts w:hint="eastAsia"/>
          <w:lang w:eastAsia="zh-CN"/>
        </w:rPr>
        <w:t>时序性</w:t>
      </w:r>
      <w:r>
        <w:rPr>
          <w:rFonts w:hint="eastAsia"/>
        </w:rPr>
        <w:t>故障(timing fault)或协调故障(coordination fault)：几个同时执行或仔细定义顺序执行的进程之间细条不适当。</w:t>
      </w:r>
    </w:p>
    <w:p>
      <w:pPr>
        <w:spacing w:line="24" w:lineRule="atLeast"/>
        <w:rPr>
          <w:rFonts w:hint="eastAsia"/>
        </w:rPr>
      </w:pPr>
      <w:r>
        <w:rPr>
          <w:rFonts w:hint="eastAsia"/>
        </w:rPr>
        <w:t>(7)吞吐量故障(throughput fault)或性能故障(performance fault)：系统不能以需求规定的速度执行。</w:t>
      </w:r>
    </w:p>
    <w:p>
      <w:pPr>
        <w:spacing w:line="24" w:lineRule="atLeast"/>
        <w:rPr>
          <w:rFonts w:hint="eastAsia"/>
        </w:rPr>
      </w:pPr>
      <w:r>
        <w:rPr>
          <w:rFonts w:hint="eastAsia"/>
        </w:rPr>
        <w:t>(8)恢复</w:t>
      </w:r>
      <w:r>
        <w:rPr>
          <w:rFonts w:hint="eastAsia"/>
          <w:lang w:eastAsia="zh-CN"/>
        </w:rPr>
        <w:t>性</w:t>
      </w:r>
      <w:r>
        <w:rPr>
          <w:rFonts w:hint="eastAsia"/>
        </w:rPr>
        <w:t>故障(recovery fault)：当系统失效时，不能表现得像设计人员希望的或客户要求的那样。</w:t>
      </w:r>
    </w:p>
    <w:p>
      <w:pPr>
        <w:spacing w:line="24" w:lineRule="atLeast"/>
        <w:rPr>
          <w:rFonts w:hint="eastAsia"/>
        </w:rPr>
      </w:pPr>
      <w:r>
        <w:rPr>
          <w:rFonts w:hint="eastAsia"/>
        </w:rPr>
        <w:t>(9)硬件和系统软件故障(hardware and system software fault)：当提供的硬件或者系统软件实际上并没有按照文档中的操作条件或步骤运作时。</w:t>
      </w:r>
    </w:p>
    <w:p>
      <w:pPr>
        <w:spacing w:line="24" w:lineRule="atLeast"/>
        <w:rPr>
          <w:rFonts w:hint="eastAsia"/>
        </w:rPr>
      </w:pPr>
      <w:r>
        <w:rPr>
          <w:rFonts w:hint="eastAsia"/>
        </w:rPr>
        <w:t>(10)标准和过程故障(standards and procesure fault)：代码没有遵循组织机构的标准和过程。</w:t>
      </w:r>
    </w:p>
    <w:p>
      <w:pPr>
        <w:spacing w:line="24" w:lineRule="atLeast"/>
        <w:rPr>
          <w:rFonts w:hint="eastAsia"/>
          <w:b/>
        </w:rPr>
      </w:pPr>
    </w:p>
    <w:p>
      <w:pPr>
        <w:spacing w:line="24" w:lineRule="atLeast"/>
        <w:rPr>
          <w:rFonts w:hint="eastAsia"/>
          <w:b/>
        </w:rPr>
      </w:pPr>
      <w:r>
        <w:rPr>
          <w:rFonts w:hint="eastAsia"/>
          <w:b/>
          <w:u w:val="single"/>
        </w:rPr>
        <w:t>8.4什么是正交缺陷分类？</w:t>
      </w:r>
    </w:p>
    <w:p>
      <w:pPr>
        <w:spacing w:line="24" w:lineRule="atLeast"/>
        <w:rPr>
          <w:rFonts w:hint="eastAsia"/>
        </w:rPr>
      </w:pPr>
      <w:r>
        <w:rPr>
          <w:rFonts w:hint="eastAsia"/>
        </w:rPr>
        <w:t xml:space="preserve">  定义：被分类的任何一项故障都只属于一个类别，则分类方案是正交的。如果一个故障 属于不止一个类，则失去了度量的意义。</w:t>
      </w:r>
    </w:p>
    <w:p>
      <w:pPr>
        <w:spacing w:line="24" w:lineRule="atLeast"/>
        <w:rPr>
          <w:rFonts w:hint="eastAsia"/>
        </w:rPr>
      </w:pPr>
    </w:p>
    <w:p>
      <w:pPr>
        <w:spacing w:line="24" w:lineRule="atLeast"/>
        <w:rPr>
          <w:rFonts w:hint="eastAsia"/>
          <w:b/>
          <w:u w:val="single"/>
        </w:rPr>
      </w:pPr>
      <w:r>
        <w:rPr>
          <w:rFonts w:hint="eastAsia"/>
          <w:b/>
          <w:u w:val="single"/>
        </w:rPr>
        <w:t>8.5测试的各个阶段及其任务</w:t>
      </w:r>
      <w:r>
        <w:rPr>
          <w:rFonts w:hint="eastAsia"/>
          <w:b/>
          <w:u w:val="single"/>
          <w:lang w:eastAsia="zh-CN"/>
        </w:rPr>
        <w:t>？</w:t>
      </w:r>
      <w:r>
        <w:rPr>
          <w:rFonts w:hint="eastAsia"/>
          <w:b/>
          <w:u w:val="single"/>
        </w:rPr>
        <w:t>涉及的文档？</w:t>
      </w:r>
      <w:r>
        <w:rPr>
          <w:rFonts w:hint="eastAsia"/>
          <w:b/>
          <w:u w:val="single"/>
          <w:lang w:eastAsia="zh-CN"/>
        </w:rPr>
        <w:t>（</w:t>
      </w:r>
      <w:r>
        <w:rPr>
          <w:rFonts w:hint="default"/>
          <w:b/>
          <w:u w:val="single"/>
          <w:lang w:val="en-US" w:eastAsia="zh-CN"/>
        </w:rPr>
        <w:t>图8.3</w:t>
      </w:r>
      <w:r>
        <w:rPr>
          <w:rFonts w:hint="eastAsia"/>
          <w:b/>
          <w:u w:val="single"/>
          <w:lang w:val="en-US" w:eastAsia="zh-CN"/>
        </w:rPr>
        <w:t>）</w:t>
      </w:r>
    </w:p>
    <w:p>
      <w:pPr>
        <w:numPr>
          <w:ilvl w:val="0"/>
          <w:numId w:val="0"/>
        </w:numPr>
        <w:spacing w:line="24" w:lineRule="atLeast"/>
        <w:rPr>
          <w:rFonts w:hint="eastAsia"/>
          <w:b/>
          <w:u w:val="single"/>
        </w:rPr>
      </w:pPr>
      <w:r>
        <w:drawing>
          <wp:inline distT="0" distB="0" distL="114300" distR="114300">
            <wp:extent cx="5715000" cy="3156585"/>
            <wp:effectExtent l="0" t="0" r="0" b="13335"/>
            <wp:docPr id="16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36"/>
                    <pic:cNvPicPr preferRelativeResize="0">
                      <a:picLocks noChangeAspect="1"/>
                    </pic:cNvPicPr>
                  </pic:nvPicPr>
                  <pic:blipFill>
                    <a:blip r:embed="rId138"/>
                    <a:stretch>
                      <a:fillRect/>
                    </a:stretch>
                  </pic:blipFill>
                  <pic:spPr>
                    <a:xfrm>
                      <a:off x="0" y="0"/>
                      <a:ext cx="5715000" cy="3156585"/>
                    </a:xfrm>
                    <a:prstGeom prst="rect">
                      <a:avLst/>
                    </a:prstGeom>
                    <a:noFill/>
                    <a:ln>
                      <a:noFill/>
                    </a:ln>
                  </pic:spPr>
                </pic:pic>
              </a:graphicData>
            </a:graphic>
          </wp:inline>
        </w:drawing>
      </w:r>
    </w:p>
    <w:p>
      <w:pPr>
        <w:spacing w:line="24" w:lineRule="atLeast"/>
        <w:rPr>
          <w:rFonts w:hint="eastAsia"/>
        </w:rPr>
      </w:pPr>
      <w:r>
        <w:rPr>
          <w:rFonts w:hint="eastAsia"/>
        </w:rPr>
        <w:t>(1)模块测试(module testing)、构件测试(component testing)或单元测试(unit testing)：将每个程序构件与系统中的其他构件隔离，对其本身进行测试。</w:t>
      </w:r>
    </w:p>
    <w:p>
      <w:pPr>
        <w:spacing w:line="24" w:lineRule="atLeast"/>
        <w:rPr>
          <w:rFonts w:hint="eastAsia"/>
        </w:rPr>
      </w:pPr>
      <w:r>
        <w:rPr>
          <w:rFonts w:hint="eastAsia"/>
        </w:rPr>
        <w:t>(2)集成测试(integration testing)：验证系统构件是否能够按照系统和程序设计规格说明中描述的那样共同工作的过程。</w:t>
      </w:r>
    </w:p>
    <w:p>
      <w:pPr>
        <w:spacing w:line="24" w:lineRule="atLeast"/>
        <w:rPr>
          <w:rFonts w:hint="eastAsia"/>
        </w:rPr>
      </w:pPr>
      <w:r>
        <w:rPr>
          <w:rFonts w:hint="eastAsia"/>
        </w:rPr>
        <w:t>(3)功能测试(function test)：对系统进行评估，以确定集成的系统是否确实执行了需求规格说明中描述的功能，其结果是一个可运转的系统。</w:t>
      </w:r>
    </w:p>
    <w:p>
      <w:pPr>
        <w:spacing w:line="24" w:lineRule="atLeast"/>
        <w:rPr>
          <w:rFonts w:hint="eastAsia"/>
        </w:rPr>
      </w:pPr>
      <w:r>
        <w:rPr>
          <w:rFonts w:hint="eastAsia"/>
        </w:rPr>
        <w:t>(4)性能测试(performance test)：测试系统的软硬件性能是否符合需求规格说明文档。其结果是一个确认的系统。</w:t>
      </w:r>
    </w:p>
    <w:p>
      <w:pPr>
        <w:spacing w:line="24" w:lineRule="atLeast"/>
        <w:rPr>
          <w:rFonts w:hint="eastAsia"/>
        </w:rPr>
      </w:pPr>
      <w:r>
        <w:rPr>
          <w:rFonts w:hint="eastAsia"/>
        </w:rPr>
        <w:t>(5)验收测试(acceptance test)：确定系统是按照用户的期望运转的。</w:t>
      </w:r>
    </w:p>
    <w:p>
      <w:pPr>
        <w:spacing w:line="24" w:lineRule="atLeast"/>
        <w:rPr>
          <w:rFonts w:hint="eastAsia"/>
        </w:rPr>
      </w:pPr>
      <w:r>
        <w:rPr>
          <w:rFonts w:hint="eastAsia"/>
        </w:rPr>
        <w:t>(6)安装测试(installation test)：确保系统在实际环境中按照应有的方式运转。</w:t>
      </w:r>
    </w:p>
    <w:p>
      <w:pPr>
        <w:spacing w:line="24" w:lineRule="atLeast"/>
        <w:rPr>
          <w:rFonts w:hint="eastAsia"/>
        </w:rPr>
      </w:pPr>
      <w:r>
        <w:rPr>
          <w:rFonts w:hint="eastAsia"/>
        </w:rPr>
        <w:t>(7)系统测试(system test)：功能测试、性能测试、验收测试和安装测试统称为系统测试。</w:t>
      </w:r>
    </w:p>
    <w:p>
      <w:pPr>
        <w:spacing w:line="24" w:lineRule="atLeast"/>
        <w:rPr>
          <w:rFonts w:hint="default"/>
          <w:b/>
          <w:lang w:val="en-US"/>
        </w:rPr>
      </w:pPr>
    </w:p>
    <w:p>
      <w:pPr>
        <w:spacing w:line="24" w:lineRule="atLeast"/>
        <w:rPr>
          <w:rFonts w:hint="eastAsia"/>
          <w:b w:val="0"/>
          <w:bCs/>
        </w:rPr>
      </w:pPr>
      <w:r>
        <w:rPr>
          <w:rFonts w:hint="default"/>
          <w:b w:val="0"/>
          <w:bCs/>
          <w:lang w:val="en-US"/>
        </w:rPr>
        <w:t>//</w:t>
      </w:r>
      <w:r>
        <w:rPr>
          <w:rFonts w:hint="eastAsia"/>
          <w:b w:val="0"/>
          <w:bCs/>
        </w:rPr>
        <w:t>8.6测试的态度问题（为什么要独立设置测试团队？）</w:t>
      </w:r>
    </w:p>
    <w:p>
      <w:pPr>
        <w:spacing w:line="24" w:lineRule="atLeast"/>
        <w:rPr>
          <w:rFonts w:hint="eastAsia"/>
        </w:rPr>
      </w:pPr>
      <w:r>
        <w:rPr>
          <w:rFonts w:hint="eastAsia"/>
        </w:rPr>
        <w:t xml:space="preserve">  新程序员不习惯将测试看做是一个发现的过程，可能仅仅将程序视作问题的解决方案，为没有考虑问题本身。但是客户对系统的在某些条件下能够运行并不感兴趣，相反，他们感兴趣的是确保系统在所有条件下都能适当运行。所以，作为一个开发人员，无论故障出现在系统的何处，也无论是谁引起这些故障，你的目标应该是尽可能多地去除故障。</w:t>
      </w:r>
    </w:p>
    <w:p>
      <w:pPr>
        <w:spacing w:line="24" w:lineRule="atLeast"/>
        <w:rPr>
          <w:rFonts w:hint="eastAsia"/>
        </w:rPr>
      </w:pPr>
      <w:r>
        <w:rPr>
          <w:rFonts w:hint="eastAsia"/>
        </w:rPr>
        <w:t xml:space="preserve">  为了从测试过程中排除个人情感，通常是用一个独立的测试小组来测试系统，这样就避免了故障的个人责任与可能多地发现故障的需要之间的冲突。</w:t>
      </w:r>
    </w:p>
    <w:p>
      <w:pPr>
        <w:spacing w:line="24" w:lineRule="atLeast"/>
        <w:rPr>
          <w:rFonts w:hint="eastAsia"/>
        </w:rPr>
      </w:pPr>
    </w:p>
    <w:p>
      <w:pPr>
        <w:spacing w:line="24" w:lineRule="atLeast"/>
        <w:rPr>
          <w:rFonts w:hint="eastAsia"/>
          <w:b/>
          <w:u w:val="single"/>
        </w:rPr>
      </w:pPr>
      <w:r>
        <w:rPr>
          <w:rFonts w:hint="eastAsia"/>
          <w:b/>
          <w:u w:val="single"/>
        </w:rPr>
        <w:t>8.7</w:t>
      </w:r>
      <w:r>
        <w:rPr>
          <w:rFonts w:hint="eastAsia"/>
          <w:b/>
          <w:u w:val="single"/>
          <w:lang w:val="en-US" w:eastAsia="zh-CN"/>
        </w:rPr>
        <w:t>掌握</w:t>
      </w:r>
      <w:r>
        <w:rPr>
          <w:rFonts w:hint="eastAsia"/>
          <w:b/>
          <w:u w:val="single"/>
        </w:rPr>
        <w:t>测试的方法——黑盒</w:t>
      </w:r>
      <w:r>
        <w:rPr>
          <w:rFonts w:hint="eastAsia"/>
          <w:b/>
          <w:u w:val="single"/>
          <w:lang w:eastAsia="zh-CN"/>
        </w:rPr>
        <w:t>、</w:t>
      </w:r>
      <w:r>
        <w:rPr>
          <w:rFonts w:hint="eastAsia"/>
          <w:b/>
          <w:u w:val="single"/>
        </w:rPr>
        <w:t>白盒</w:t>
      </w:r>
      <w:r>
        <w:rPr>
          <w:rFonts w:hint="default"/>
          <w:b/>
          <w:u w:val="single"/>
          <w:lang w:val="en-US"/>
        </w:rPr>
        <w:t>的概念</w:t>
      </w:r>
      <w:r>
        <w:rPr>
          <w:rFonts w:hint="eastAsia"/>
          <w:b/>
          <w:u w:val="single"/>
        </w:rPr>
        <w:t>？</w:t>
      </w:r>
    </w:p>
    <w:p>
      <w:pPr>
        <w:spacing w:line="24" w:lineRule="atLeast"/>
        <w:ind w:firstLine="420" w:firstLineChars="200"/>
        <w:rPr>
          <w:rFonts w:hint="eastAsia"/>
        </w:rPr>
      </w:pPr>
      <w:r>
        <w:rPr>
          <w:rFonts w:hint="default"/>
          <w:lang w:val="en-US"/>
        </w:rPr>
        <w:t>黑盒 将测试的对象看作是一个不了解其内容的闭盒，我们的测试就是向闭盒提供输入的数据，并记录产生的输出。测试的目标是确保针对每一种输入，观察到的输出与预期的输出相匹配。</w:t>
      </w:r>
    </w:p>
    <w:p>
      <w:pPr>
        <w:spacing w:line="24" w:lineRule="atLeast"/>
        <w:ind w:firstLine="420" w:firstLineChars="200"/>
        <w:rPr>
          <w:rFonts w:hint="eastAsia"/>
        </w:rPr>
      </w:pPr>
      <w:r>
        <w:rPr>
          <w:rFonts w:hint="eastAsia"/>
          <w:lang w:val="en-US" w:eastAsia="zh-CN"/>
        </w:rPr>
        <w:t>定义：</w:t>
      </w:r>
      <w:r>
        <w:rPr>
          <w:rFonts w:hint="default"/>
          <w:lang w:val="en-US"/>
        </w:rPr>
        <w:t>测试人员在完全不了解程序内部的逻辑结构和内部特性的情况下，只依据程序的需求规格及设计说明，检查程序的功能是否符合它的功能说明。(备注：1、测试时应该考虑让被测模块完成一切应做的事情, 拒绝一切不应做的事情。2、黑盒测试的参考文档是系统需求、主要文档是系统设计和程序设计阶段文档。若是可重用部件，则是类似系统)</w:t>
      </w:r>
    </w:p>
    <w:p>
      <w:pPr>
        <w:spacing w:line="24" w:lineRule="atLeast"/>
        <w:rPr>
          <w:rFonts w:hint="eastAsia"/>
        </w:rPr>
      </w:pPr>
      <w:r>
        <w:rPr>
          <w:rFonts w:hint="default"/>
          <w:lang w:val="en-US"/>
        </w:rPr>
        <w:t>优点：黑盒测试免于受强加给测试对象内部结构和逻辑的约束。更偏向于功能性的测试。</w:t>
      </w:r>
    </w:p>
    <w:p>
      <w:pPr>
        <w:spacing w:line="24" w:lineRule="atLeast"/>
        <w:rPr>
          <w:rFonts w:hint="eastAsia"/>
        </w:rPr>
      </w:pPr>
      <w:r>
        <w:rPr>
          <w:rFonts w:hint="default"/>
          <w:lang w:val="en-US"/>
        </w:rPr>
        <w:t>缺点：黑盒法以 SRS 为依据，有一定的盲目性和不确定性，不可能揭示所有的错误。</w:t>
      </w:r>
    </w:p>
    <w:p>
      <w:pPr>
        <w:spacing w:line="24" w:lineRule="atLeast"/>
        <w:rPr>
          <w:rFonts w:hint="eastAsia"/>
        </w:rPr>
      </w:pPr>
      <w:r>
        <w:rPr>
          <w:rFonts w:hint="default"/>
          <w:lang w:val="en-US"/>
        </w:rPr>
        <w:t>没办法总是使用这种方式进行完备的测试。不容易找到具有代表性的测试用例证明所有情况 下功能都正确。</w:t>
      </w:r>
    </w:p>
    <w:p>
      <w:pPr>
        <w:spacing w:line="24" w:lineRule="atLeast"/>
        <w:ind w:firstLine="420" w:firstLineChars="200"/>
        <w:rPr>
          <w:rFonts w:hint="eastAsia"/>
        </w:rPr>
      </w:pPr>
      <w:r>
        <w:rPr>
          <w:rFonts w:hint="default"/>
          <w:lang w:val="en-US"/>
        </w:rPr>
        <w:t>白盒：将测试对象看作一个白盒，然后根据测试对象的结构用不同的方式进行测试。</w:t>
      </w:r>
      <w:r>
        <w:rPr>
          <w:rFonts w:hint="eastAsia"/>
        </w:rPr>
        <w:t>例如，可以设计执行构件内所有语句或所有控制路径的测试用例。</w:t>
      </w:r>
    </w:p>
    <w:p>
      <w:pPr>
        <w:spacing w:line="24" w:lineRule="atLeast"/>
        <w:ind w:firstLine="420" w:firstLineChars="200"/>
        <w:rPr>
          <w:rFonts w:hint="eastAsia"/>
        </w:rPr>
      </w:pPr>
      <w:r>
        <w:rPr>
          <w:rFonts w:hint="eastAsia"/>
          <w:lang w:val="en-US" w:eastAsia="zh-CN"/>
        </w:rPr>
        <w:t>定义：</w:t>
      </w:r>
      <w:r>
        <w:rPr>
          <w:rFonts w:hint="default"/>
          <w:lang w:val="en-US"/>
        </w:rPr>
        <w:t>以测试对象的内部结构为基本依据，手工或自动的展开各种测试。</w:t>
      </w:r>
    </w:p>
    <w:p>
      <w:pPr>
        <w:spacing w:line="24" w:lineRule="atLeast"/>
        <w:rPr>
          <w:rFonts w:hint="eastAsia"/>
        </w:rPr>
      </w:pPr>
      <w:r>
        <w:rPr>
          <w:rFonts w:hint="default"/>
          <w:lang w:val="en-US"/>
        </w:rPr>
        <w:t>优点：可以测试一个模块的细节。</w:t>
      </w:r>
    </w:p>
    <w:p>
      <w:pPr>
        <w:spacing w:line="24" w:lineRule="atLeast"/>
        <w:rPr>
          <w:rFonts w:hint="eastAsia"/>
        </w:rPr>
      </w:pPr>
      <w:r>
        <w:rPr>
          <w:rFonts w:hint="default"/>
          <w:lang w:val="en-US"/>
        </w:rPr>
        <w:t>缺点：该法以模块内部逻辑为依据，当内部逻辑过于复杂时，则不能给出好的或合适的 测试用例。有时候，对于大量递归、循环和分支的构件，想要测试完所有的分支也是不现实的。</w:t>
      </w:r>
    </w:p>
    <w:p>
      <w:pPr>
        <w:numPr>
          <w:ilvl w:val="0"/>
          <w:numId w:val="0"/>
        </w:numPr>
        <w:spacing w:line="24" w:lineRule="atLeast"/>
        <w:rPr>
          <w:rFonts w:hint="eastAsia"/>
        </w:rPr>
      </w:pPr>
      <w:r>
        <w:rPr>
          <w:rFonts w:hint="default"/>
          <w:lang w:val="en-US"/>
        </w:rPr>
        <w:tab/>
      </w:r>
      <w:r>
        <w:rPr>
          <w:rFonts w:hint="default"/>
          <w:lang w:val="en-US"/>
        </w:rPr>
        <w:t>实际测试中</w:t>
      </w:r>
      <w:r>
        <w:rPr>
          <w:rFonts w:hint="eastAsia"/>
          <w:lang w:val="en-US" w:eastAsia="zh-CN"/>
        </w:rPr>
        <w:t>，</w:t>
      </w:r>
      <w:r>
        <w:rPr>
          <w:rFonts w:hint="default"/>
          <w:lang w:val="en-US" w:eastAsia="zh-CN"/>
        </w:rPr>
        <w:t>没有必要把黑盒测试和白盒测试严格的区分开来</w:t>
      </w:r>
      <w:r>
        <w:rPr>
          <w:rFonts w:hint="eastAsia"/>
          <w:lang w:val="en-US" w:eastAsia="zh-CN"/>
        </w:rPr>
        <w:t>。</w:t>
      </w:r>
      <w:r>
        <w:rPr>
          <w:rFonts w:hint="default"/>
          <w:lang w:val="en-US" w:eastAsia="zh-CN"/>
        </w:rPr>
        <w:t>具体的测试方法的选择收到很多因素的影响</w:t>
      </w:r>
      <w:r>
        <w:rPr>
          <w:rFonts w:hint="eastAsia"/>
          <w:lang w:val="en-US" w:eastAsia="zh-CN"/>
        </w:rPr>
        <w:t>。</w:t>
      </w:r>
    </w:p>
    <w:p>
      <w:pPr>
        <w:spacing w:line="24" w:lineRule="atLeast"/>
        <w:rPr>
          <w:rFonts w:hint="eastAsia"/>
        </w:rPr>
      </w:pPr>
    </w:p>
    <w:p>
      <w:pPr>
        <w:spacing w:line="24" w:lineRule="atLeast"/>
        <w:rPr>
          <w:rFonts w:hint="eastAsia"/>
          <w:b/>
          <w:u w:val="single"/>
        </w:rPr>
      </w:pPr>
      <w:r>
        <w:rPr>
          <w:rFonts w:hint="eastAsia"/>
          <w:b/>
          <w:u w:val="single"/>
        </w:rPr>
        <w:t xml:space="preserve">8.8什么是单元测试？ </w:t>
      </w:r>
    </w:p>
    <w:p>
      <w:pPr>
        <w:spacing w:line="24" w:lineRule="atLeast"/>
        <w:ind w:firstLine="210" w:firstLineChars="100"/>
        <w:rPr>
          <w:rFonts w:hint="eastAsia"/>
          <w:b w:val="0"/>
          <w:bCs/>
          <w:u w:val="none"/>
          <w:lang w:val="en-US" w:eastAsia="zh-CN"/>
        </w:rPr>
      </w:pPr>
      <w:r>
        <w:rPr>
          <w:rFonts w:hint="eastAsia"/>
          <w:b w:val="0"/>
          <w:bCs/>
          <w:u w:val="none"/>
          <w:lang w:val="en-US" w:eastAsia="zh-CN"/>
        </w:rPr>
        <w:t>将每个程序构件与系统中的其他构件隔离，对其本身进行测试。</w:t>
      </w:r>
    </w:p>
    <w:p>
      <w:pPr>
        <w:spacing w:line="24" w:lineRule="atLeast"/>
        <w:rPr>
          <w:rFonts w:hint="eastAsia"/>
        </w:rPr>
      </w:pPr>
      <w:r>
        <w:rPr>
          <w:rFonts w:hint="eastAsia"/>
        </w:rPr>
        <w:t xml:space="preserve">  首先，通过通读程序对代码进行检查，试着找出算法、数据以及语法中的故障。甚至可以将代码与规格说明进行比较，与设计进行比较，以确保已经考虑了所有相关情况。接着，编译代码，排除任何剩余的语法故障。最后，开发测试用例，以证明是否将输入适当地转换为所期望的输出。</w:t>
      </w:r>
    </w:p>
    <w:p>
      <w:pPr>
        <w:spacing w:line="24" w:lineRule="atLeast"/>
        <w:rPr>
          <w:rFonts w:hint="eastAsia"/>
        </w:rPr>
      </w:pPr>
    </w:p>
    <w:p>
      <w:pPr>
        <w:spacing w:line="24" w:lineRule="atLeast"/>
        <w:rPr>
          <w:rFonts w:hint="eastAsia"/>
        </w:rPr>
      </w:pPr>
      <w:r>
        <w:rPr>
          <w:rFonts w:hint="eastAsia"/>
          <w:b w:val="0"/>
          <w:bCs/>
          <w:u w:val="none"/>
        </w:rPr>
        <w:t>//</w:t>
      </w:r>
      <w:r>
        <w:rPr>
          <w:rFonts w:hint="eastAsia"/>
          <w:b w:val="0"/>
          <w:bCs/>
          <w:u w:val="none"/>
          <w:lang w:val="en-US" w:eastAsia="zh-CN"/>
        </w:rPr>
        <w:t>8.9</w:t>
      </w:r>
      <w:r>
        <w:rPr>
          <w:rFonts w:hint="eastAsia"/>
          <w:b w:val="0"/>
          <w:bCs/>
          <w:u w:val="none"/>
        </w:rPr>
        <w:t>什么是走查和检查？</w:t>
      </w:r>
    </w:p>
    <w:p>
      <w:pPr>
        <w:spacing w:line="24" w:lineRule="atLeast"/>
        <w:rPr>
          <w:rFonts w:hint="eastAsia"/>
        </w:rPr>
      </w:pPr>
      <w:r>
        <w:rPr>
          <w:rFonts w:hint="eastAsia"/>
        </w:rPr>
        <w:t>走查：不正式的的代码评审。</w:t>
      </w:r>
      <w:r>
        <w:rPr>
          <w:rFonts w:hint="eastAsia"/>
        </w:rPr>
        <w:br w:type="textWrapping"/>
      </w:r>
      <w:r>
        <w:rPr>
          <w:rFonts w:hint="eastAsia"/>
        </w:rPr>
        <w:t>检查：正式的代码评审，事先准备问题清单，依据清单比对代码和文档的一致性。</w:t>
      </w:r>
    </w:p>
    <w:p>
      <w:pPr>
        <w:spacing w:line="24" w:lineRule="atLeast"/>
        <w:rPr>
          <w:rFonts w:hint="eastAsia"/>
        </w:rPr>
      </w:pPr>
    </w:p>
    <w:p>
      <w:pPr>
        <w:spacing w:line="24" w:lineRule="atLeast"/>
        <w:rPr>
          <w:rFonts w:hint="eastAsia"/>
          <w:b/>
          <w:bCs w:val="0"/>
          <w:u w:val="single"/>
        </w:rPr>
      </w:pPr>
      <w:r>
        <w:rPr>
          <w:rFonts w:hint="eastAsia"/>
          <w:b/>
          <w:bCs w:val="0"/>
          <w:u w:val="single"/>
        </w:rPr>
        <w:t>8.10黑盒、白盒方法各自的分类？测试用例的设计和给出方法。</w:t>
      </w:r>
    </w:p>
    <w:p>
      <w:pPr>
        <w:spacing w:line="24" w:lineRule="atLeast"/>
        <w:ind w:firstLine="422" w:firstLineChars="200"/>
        <w:rPr>
          <w:rFonts w:hint="eastAsia"/>
          <w:b/>
          <w:bCs w:val="0"/>
          <w:u w:val="single"/>
        </w:rPr>
      </w:pPr>
      <w:r>
        <w:rPr>
          <w:rFonts w:hint="eastAsia"/>
          <w:b/>
          <w:bCs w:val="0"/>
          <w:u w:val="single"/>
        </w:rPr>
        <w:t>黑盒、白盒方法的分类，各种覆盖方法等。（课件等）</w:t>
      </w:r>
    </w:p>
    <w:p>
      <w:pPr>
        <w:spacing w:line="24" w:lineRule="atLeast"/>
        <w:rPr>
          <w:rFonts w:hint="eastAsia"/>
        </w:rPr>
      </w:pPr>
      <w:r>
        <w:rPr>
          <w:rFonts w:hint="default"/>
          <w:lang w:val="en-US"/>
        </w:rPr>
        <w:t>黑盒</w:t>
      </w:r>
      <w:r>
        <w:rPr>
          <w:rFonts w:hint="eastAsia"/>
          <w:lang w:val="en-US" w:eastAsia="zh-CN"/>
        </w:rPr>
        <w:t>测试方法</w:t>
      </w:r>
      <w:r>
        <w:rPr>
          <w:rFonts w:hint="default"/>
          <w:lang w:val="en-US"/>
        </w:rPr>
        <w:t>：</w:t>
      </w:r>
    </w:p>
    <w:p>
      <w:pPr>
        <w:numPr>
          <w:ilvl w:val="0"/>
          <w:numId w:val="4"/>
        </w:numPr>
        <w:spacing w:line="24" w:lineRule="atLeast"/>
        <w:rPr>
          <w:rFonts w:hint="default"/>
          <w:lang w:val="en-US"/>
        </w:rPr>
      </w:pPr>
      <w:r>
        <w:rPr>
          <w:rFonts w:hint="default"/>
          <w:lang w:val="en-US"/>
        </w:rPr>
        <w:t>等价分类法：将输入域划分为若干等价类。每一个测试用例都代表了一类与它等价 的其他例子。如果测试用例没有发现错误，那么对应的等价例子也不会发生错误。有效等价 类的测试用例尽量公用，以此来减少测试次数，无效等价类必须每类一个用例，以防止漏掉 可能发现的错误。</w:t>
      </w:r>
    </w:p>
    <w:p>
      <w:pPr>
        <w:numPr>
          <w:ilvl w:val="0"/>
          <w:numId w:val="4"/>
        </w:numPr>
        <w:spacing w:line="24" w:lineRule="atLeast"/>
        <w:rPr>
          <w:rFonts w:hint="eastAsia"/>
        </w:rPr>
      </w:pPr>
      <w:r>
        <w:rPr>
          <w:rFonts w:hint="default"/>
          <w:lang w:val="en-US"/>
        </w:rPr>
        <w:t>边界值分析法：在等价分类法中，代表一个类的测试数据可以在这个类的允许范围 内任意选择。但如果把测试值选在等价类的边界上，往住有更好的效果，这就是边界值分析 法的主要思想。</w:t>
      </w:r>
    </w:p>
    <w:p>
      <w:pPr>
        <w:numPr>
          <w:ilvl w:val="0"/>
          <w:numId w:val="4"/>
        </w:numPr>
        <w:spacing w:line="24" w:lineRule="atLeast"/>
        <w:rPr>
          <w:rFonts w:hint="eastAsia"/>
        </w:rPr>
      </w:pPr>
      <w:r>
        <w:rPr>
          <w:rFonts w:hint="default"/>
          <w:lang w:val="en-US"/>
        </w:rPr>
        <w:t>错误猜测法：猜测程序中哪些地方容易出错，并据此设计测试用例。更多的依赖于 测试人员的直觉和经验。</w:t>
      </w:r>
    </w:p>
    <w:p>
      <w:pPr>
        <w:numPr>
          <w:ilvl w:val="0"/>
          <w:numId w:val="4"/>
        </w:numPr>
        <w:spacing w:line="24" w:lineRule="atLeast"/>
        <w:rPr>
          <w:rFonts w:hint="eastAsia"/>
        </w:rPr>
      </w:pPr>
      <w:r>
        <w:rPr>
          <w:rFonts w:hint="default"/>
          <w:lang w:val="en-US"/>
        </w:rPr>
        <w:t>因果图法：适用于被测试程序有很多输入条件，程序的输出又依赖输入条件的各种 组合的情况。</w:t>
      </w:r>
    </w:p>
    <w:p>
      <w:pPr>
        <w:spacing w:line="24" w:lineRule="atLeast"/>
        <w:rPr>
          <w:rFonts w:hint="eastAsia"/>
        </w:rPr>
      </w:pPr>
    </w:p>
    <w:p>
      <w:pPr>
        <w:spacing w:line="24" w:lineRule="atLeast"/>
        <w:rPr>
          <w:rFonts w:hint="eastAsia"/>
          <w:lang w:val="en-US" w:eastAsia="zh-CN"/>
        </w:rPr>
      </w:pPr>
      <w:r>
        <w:rPr>
          <w:rFonts w:hint="default"/>
          <w:lang w:val="en-US"/>
        </w:rPr>
        <w:t>白盒</w:t>
      </w:r>
      <w:r>
        <w:rPr>
          <w:rFonts w:hint="eastAsia"/>
          <w:lang w:val="en-US" w:eastAsia="zh-CN"/>
        </w:rPr>
        <w:t>测试方法：</w:t>
      </w:r>
    </w:p>
    <w:p>
      <w:pPr>
        <w:numPr>
          <w:ilvl w:val="0"/>
          <w:numId w:val="0"/>
        </w:numPr>
        <w:spacing w:line="24" w:lineRule="atLeast"/>
        <w:rPr>
          <w:rFonts w:hint="eastAsia"/>
          <w:lang w:val="en-US" w:eastAsia="zh-CN"/>
        </w:rPr>
      </w:pPr>
      <w:r>
        <w:rPr>
          <w:rFonts w:hint="eastAsia"/>
          <w:lang w:val="en-US" w:eastAsia="zh-CN"/>
        </w:rPr>
        <w:t>逻辑覆盖法</w:t>
      </w:r>
    </w:p>
    <w:p>
      <w:pPr>
        <w:numPr>
          <w:ilvl w:val="0"/>
          <w:numId w:val="5"/>
        </w:numPr>
        <w:spacing w:line="24" w:lineRule="atLeast"/>
        <w:rPr>
          <w:rFonts w:hint="eastAsia"/>
          <w:lang w:val="en-US" w:eastAsia="zh-CN"/>
        </w:rPr>
      </w:pPr>
      <w:r>
        <w:rPr>
          <w:rFonts w:hint="eastAsia"/>
          <w:lang w:val="en-US" w:eastAsia="zh-CN"/>
        </w:rPr>
        <w:t>语句覆盖：程序的每条语句都要执行一次。</w:t>
      </w:r>
      <w:r>
        <w:rPr>
          <w:rFonts w:hint="eastAsia"/>
          <w:lang w:val="en-US" w:eastAsia="zh-CN"/>
        </w:rPr>
        <w:br w:type="textWrapping"/>
      </w:r>
      <w:r>
        <w:rPr>
          <w:rFonts w:hint="eastAsia"/>
          <w:lang w:val="en-US" w:eastAsia="zh-CN"/>
        </w:rPr>
        <w:t>2、判定(分支)覆盖：程序的每个分支都要执行一次。</w:t>
      </w:r>
      <w:r>
        <w:rPr>
          <w:rFonts w:hint="eastAsia"/>
          <w:lang w:val="en-US" w:eastAsia="zh-CN"/>
        </w:rPr>
        <w:br w:type="textWrapping"/>
      </w:r>
      <w:r>
        <w:rPr>
          <w:rFonts w:hint="eastAsia"/>
          <w:lang w:val="en-US" w:eastAsia="zh-CN"/>
        </w:rPr>
        <w:t>3、条件覆盖：要求判定中的每个条件均按照“真”、“假”两种结果至少执行一次。</w:t>
      </w:r>
      <w:r>
        <w:rPr>
          <w:rFonts w:hint="eastAsia"/>
          <w:lang w:val="en-US" w:eastAsia="zh-CN"/>
        </w:rPr>
        <w:br w:type="textWrapping"/>
      </w:r>
      <w:r>
        <w:rPr>
          <w:rFonts w:hint="eastAsia"/>
          <w:lang w:val="en-US" w:eastAsia="zh-CN"/>
        </w:rPr>
        <w:t>4、条件组合覆盖：要求所有条件结果的组合都至少出现一次。</w:t>
      </w:r>
      <w:r>
        <w:rPr>
          <w:rFonts w:hint="default"/>
          <w:lang w:val="en-US"/>
        </w:rPr>
        <w:t>(比如 A&amp;&amp;B，两个条件，那么就有四种条件的组合)</w:t>
      </w:r>
    </w:p>
    <w:p>
      <w:pPr>
        <w:numPr>
          <w:ilvl w:val="0"/>
          <w:numId w:val="0"/>
        </w:numPr>
        <w:spacing w:line="24" w:lineRule="atLeast"/>
        <w:rPr>
          <w:rFonts w:hint="eastAsia"/>
          <w:lang w:val="en-US" w:eastAsia="zh-CN"/>
        </w:rPr>
      </w:pPr>
      <w:r>
        <w:rPr>
          <w:rFonts w:hint="eastAsia"/>
          <w:lang w:val="en-US" w:eastAsia="zh-CN"/>
        </w:rPr>
        <w:t>路径测试法</w:t>
      </w:r>
    </w:p>
    <w:p>
      <w:pPr>
        <w:spacing w:line="24" w:lineRule="atLeast"/>
        <w:rPr>
          <w:rFonts w:hint="eastAsia"/>
        </w:rPr>
      </w:pPr>
    </w:p>
    <w:p>
      <w:pPr>
        <w:spacing w:line="24" w:lineRule="atLeast"/>
        <w:rPr>
          <w:rFonts w:hint="eastAsia"/>
        </w:rPr>
      </w:pPr>
      <w:r>
        <w:rPr>
          <w:rFonts w:hint="eastAsia"/>
          <w:b/>
          <w:bCs/>
          <w:u w:val="single"/>
          <w:lang w:val="en-US" w:eastAsia="zh-CN"/>
        </w:rPr>
        <w:t>8.11</w:t>
      </w:r>
      <w:r>
        <w:rPr>
          <w:rFonts w:hint="eastAsia"/>
          <w:b/>
          <w:bCs/>
          <w:u w:val="single"/>
        </w:rPr>
        <w:t>如何面对一个命题，设计和给出测试用例的问题。（课件）</w:t>
      </w:r>
    </w:p>
    <w:p>
      <w:pPr>
        <w:spacing w:line="24" w:lineRule="atLeast"/>
        <w:rPr>
          <w:rFonts w:hint="eastAsia"/>
          <w:b w:val="0"/>
          <w:bCs w:val="0"/>
          <w:u w:val="none"/>
        </w:rPr>
      </w:pPr>
      <w:r>
        <w:rPr>
          <w:rFonts w:hint="eastAsia"/>
          <w:b w:val="0"/>
          <w:bCs w:val="0"/>
          <w:u w:val="none"/>
        </w:rPr>
        <w:t>------课堂练习的测试题目和讲解内容</w:t>
      </w:r>
    </w:p>
    <w:p>
      <w:pPr>
        <w:pStyle w:val="4"/>
        <w:widowControl/>
        <w:rPr>
          <w:rFonts w:hint="eastAsia"/>
          <w:b w:val="0"/>
          <w:bCs w:val="0"/>
          <w:u w:val="none"/>
        </w:rPr>
      </w:pPr>
      <w:r>
        <w:rPr>
          <w:rFonts w:hint="default" w:ascii="Times New Roman" w:hAnsi="Times New Roman" w:cs="Times New Roman"/>
          <w:sz w:val="24"/>
          <w:szCs w:val="24"/>
        </w:rPr>
        <w:t xml:space="preserve">1 </w:t>
      </w:r>
      <w:r>
        <w:rPr>
          <w:rFonts w:hint="default" w:ascii="宋体" w:hAnsi="宋体" w:eastAsia="宋体" w:cs="宋体"/>
          <w:sz w:val="24"/>
          <w:szCs w:val="24"/>
        </w:rPr>
        <w:t>在集成测试及其后的测试阶段，除去很小的程序，都采用黑盒方法。其策略包括: (</w:t>
      </w:r>
      <w:r>
        <w:rPr>
          <w:rFonts w:hint="default" w:ascii="Times New Roman" w:hAnsi="Times New Roman" w:cs="Times New Roman"/>
          <w:sz w:val="24"/>
          <w:szCs w:val="24"/>
        </w:rPr>
        <w:t>1</w:t>
      </w:r>
      <w:r>
        <w:rPr>
          <w:rFonts w:hint="default" w:ascii="宋体" w:hAnsi="宋体" w:eastAsia="宋体" w:cs="宋体"/>
          <w:sz w:val="24"/>
          <w:szCs w:val="24"/>
        </w:rPr>
        <w:t>)用边值分析法和(或)等价分类法提出基本的测试用例; (</w:t>
      </w:r>
      <w:r>
        <w:rPr>
          <w:rFonts w:hint="default" w:ascii="Times New Roman" w:hAnsi="Times New Roman" w:cs="Times New Roman"/>
          <w:sz w:val="24"/>
          <w:szCs w:val="24"/>
        </w:rPr>
        <w:t>2</w:t>
      </w:r>
      <w:r>
        <w:rPr>
          <w:rFonts w:hint="default" w:ascii="宋体" w:hAnsi="宋体" w:eastAsia="宋体" w:cs="宋体"/>
          <w:sz w:val="24"/>
          <w:szCs w:val="24"/>
        </w:rPr>
        <w:t>)用猜错法补充新的测试用例; (</w:t>
      </w:r>
      <w:r>
        <w:rPr>
          <w:rFonts w:hint="default" w:ascii="Times New Roman" w:hAnsi="Times New Roman" w:cs="Times New Roman"/>
          <w:sz w:val="24"/>
          <w:szCs w:val="24"/>
        </w:rPr>
        <w:t>3</w:t>
      </w:r>
      <w:r>
        <w:rPr>
          <w:rFonts w:hint="default" w:ascii="宋体" w:hAnsi="宋体" w:eastAsia="宋体" w:cs="宋体"/>
          <w:sz w:val="24"/>
          <w:szCs w:val="24"/>
        </w:rPr>
        <w:t xml:space="preserve">)如果在程序的功能说明中含有输入条件的组合，宜在一开始就用因果图法， </w:t>
      </w:r>
    </w:p>
    <w:p>
      <w:pPr>
        <w:pStyle w:val="4"/>
        <w:widowControl/>
        <w:rPr>
          <w:rFonts w:hint="eastAsia"/>
          <w:b w:val="0"/>
          <w:bCs w:val="0"/>
          <w:u w:val="none"/>
        </w:rPr>
      </w:pPr>
      <w:r>
        <w:rPr>
          <w:rFonts w:hint="default" w:ascii="宋体" w:hAnsi="宋体" w:eastAsia="宋体" w:cs="宋体"/>
          <w:sz w:val="24"/>
          <w:szCs w:val="24"/>
        </w:rPr>
        <w:t>然后再按以上(</w:t>
      </w:r>
      <w:r>
        <w:rPr>
          <w:rFonts w:hint="default" w:ascii="Times New Roman" w:hAnsi="Times New Roman" w:cs="Times New Roman"/>
          <w:sz w:val="24"/>
          <w:szCs w:val="24"/>
        </w:rPr>
        <w:t>1</w:t>
      </w:r>
      <w:r>
        <w:rPr>
          <w:rFonts w:hint="default" w:ascii="宋体" w:hAnsi="宋体" w:eastAsia="宋体" w:cs="宋体"/>
          <w:sz w:val="24"/>
          <w:szCs w:val="24"/>
        </w:rPr>
        <w:t>)、(</w:t>
      </w:r>
      <w:r>
        <w:rPr>
          <w:rFonts w:hint="default" w:ascii="Times New Roman" w:hAnsi="Times New Roman" w:cs="Times New Roman"/>
          <w:sz w:val="24"/>
          <w:szCs w:val="24"/>
        </w:rPr>
        <w:t>2</w:t>
      </w:r>
      <w:r>
        <w:rPr>
          <w:rFonts w:hint="default" w:ascii="宋体" w:hAnsi="宋体" w:eastAsia="宋体" w:cs="宋体"/>
          <w:sz w:val="24"/>
          <w:szCs w:val="24"/>
        </w:rPr>
        <w:t>)两步进行。</w:t>
      </w:r>
      <w:r>
        <w:rPr>
          <w:rFonts w:ascii="宋体" w:hAnsi="宋体" w:eastAsia="宋体" w:cs="宋体"/>
          <w:sz w:val="24"/>
          <w:szCs w:val="24"/>
        </w:rPr>
        <w:br w:type="textWrapping"/>
      </w:r>
      <w:r>
        <w:rPr>
          <w:rFonts w:hint="default" w:ascii="Times New Roman" w:hAnsi="Times New Roman" w:cs="Times New Roman"/>
          <w:sz w:val="24"/>
          <w:szCs w:val="24"/>
        </w:rPr>
        <w:t xml:space="preserve">2 </w:t>
      </w:r>
      <w:r>
        <w:rPr>
          <w:rFonts w:hint="default" w:ascii="宋体" w:hAnsi="宋体" w:eastAsia="宋体" w:cs="宋体"/>
          <w:sz w:val="24"/>
          <w:szCs w:val="24"/>
        </w:rPr>
        <w:t xml:space="preserve">单元测试的设计策略稍有不同。因为在为模块设计测试用例时，可以直接参考模 </w:t>
      </w:r>
    </w:p>
    <w:p>
      <w:pPr>
        <w:pStyle w:val="4"/>
        <w:widowControl/>
        <w:rPr>
          <w:rFonts w:hint="eastAsia"/>
          <w:b w:val="0"/>
          <w:bCs w:val="0"/>
          <w:u w:val="none"/>
        </w:rPr>
      </w:pPr>
      <w:r>
        <w:rPr>
          <w:rFonts w:hint="default" w:ascii="宋体" w:hAnsi="宋体" w:eastAsia="宋体" w:cs="宋体"/>
          <w:sz w:val="24"/>
          <w:szCs w:val="24"/>
        </w:rPr>
        <w:t xml:space="preserve">块的源程序。所以单元测试的策略，总是把白盒法与黑盒法结合运用。具体的作法又有 两种: </w:t>
      </w:r>
    </w:p>
    <w:p>
      <w:pPr>
        <w:pStyle w:val="4"/>
        <w:widowControl/>
        <w:rPr>
          <w:rFonts w:hint="eastAsia"/>
          <w:b w:val="0"/>
          <w:bCs w:val="0"/>
          <w:u w:val="none"/>
        </w:rPr>
      </w:pPr>
      <w:r>
        <w:rPr>
          <w:rFonts w:hint="default" w:ascii="宋体" w:hAnsi="宋体" w:eastAsia="宋体" w:cs="宋体"/>
          <w:sz w:val="24"/>
          <w:szCs w:val="24"/>
        </w:rPr>
        <w:t>(</w:t>
      </w:r>
      <w:r>
        <w:rPr>
          <w:rFonts w:hint="default" w:ascii="Times New Roman" w:hAnsi="Times New Roman" w:cs="Times New Roman"/>
          <w:sz w:val="24"/>
          <w:szCs w:val="24"/>
        </w:rPr>
        <w:t>1</w:t>
      </w:r>
      <w:r>
        <w:rPr>
          <w:rFonts w:hint="default" w:ascii="宋体" w:hAnsi="宋体" w:eastAsia="宋体" w:cs="宋体"/>
          <w:sz w:val="24"/>
          <w:szCs w:val="24"/>
        </w:rPr>
        <w:t xml:space="preserve">)先仿照上述步骤用黑盒法提出一组基本的测试用例，然后用白盒法作验证。 如果发现用黑盒法产生的测试用例未能满足所需的覆盖标准，就用白盒法增补新的测 试用例来满足它们覆盖的标准应根据模块的具体情况确定。对可靠性要求较高的模块， 通常应满足条件组合覆盖或路径覆盖标准。 </w:t>
      </w:r>
    </w:p>
    <w:p>
      <w:pPr>
        <w:pStyle w:val="4"/>
        <w:widowControl/>
        <w:rPr>
          <w:rFonts w:hint="eastAsia"/>
          <w:b w:val="0"/>
          <w:bCs w:val="0"/>
          <w:u w:val="none"/>
        </w:rPr>
      </w:pPr>
      <w:r>
        <w:rPr>
          <w:rFonts w:hint="default" w:ascii="宋体" w:hAnsi="宋体" w:eastAsia="宋体" w:cs="宋体"/>
          <w:sz w:val="24"/>
          <w:szCs w:val="24"/>
        </w:rPr>
        <w:t>(</w:t>
      </w:r>
      <w:r>
        <w:rPr>
          <w:rFonts w:hint="default" w:ascii="Times New Roman" w:hAnsi="Times New Roman" w:cs="Times New Roman"/>
          <w:sz w:val="24"/>
          <w:szCs w:val="24"/>
        </w:rPr>
        <w:t>2</w:t>
      </w:r>
      <w:r>
        <w:rPr>
          <w:rFonts w:hint="default" w:ascii="宋体" w:hAnsi="宋体" w:eastAsia="宋体" w:cs="宋体"/>
          <w:sz w:val="24"/>
          <w:szCs w:val="24"/>
        </w:rPr>
        <w:t xml:space="preserve">)先用白盒法分析模块的逻辑结构，提出一批测试用例，然后根据模块的功能 说明用黑盒法进行补充。 </w:t>
      </w:r>
    </w:p>
    <w:p>
      <w:pPr>
        <w:pStyle w:val="4"/>
        <w:widowControl/>
        <w:rPr>
          <w:rFonts w:hint="eastAsia"/>
          <w:b w:val="0"/>
          <w:bCs w:val="0"/>
          <w:u w:val="none"/>
        </w:rPr>
      </w:pPr>
      <w:r>
        <w:rPr>
          <w:rFonts w:hint="default" w:ascii="宋体" w:hAnsi="宋体" w:eastAsia="宋体" w:cs="宋体"/>
          <w:sz w:val="24"/>
          <w:szCs w:val="24"/>
        </w:rPr>
        <w:t>在一般情况下，小型单元测试应该大多以白盒方法为主。</w:t>
      </w:r>
      <w:r>
        <w:rPr>
          <w:rFonts w:ascii="宋体" w:hAnsi="宋体" w:eastAsia="宋体" w:cs="宋体"/>
          <w:sz w:val="24"/>
          <w:szCs w:val="24"/>
        </w:rPr>
        <w:br w:type="textWrapping"/>
      </w:r>
      <w:r>
        <w:rPr>
          <w:rFonts w:hint="default" w:ascii="Times New Roman" w:hAnsi="Times New Roman" w:cs="Times New Roman"/>
          <w:sz w:val="24"/>
          <w:szCs w:val="24"/>
        </w:rPr>
        <w:t xml:space="preserve">3 </w:t>
      </w:r>
      <w:r>
        <w:rPr>
          <w:rFonts w:hint="default" w:ascii="宋体" w:hAnsi="宋体" w:eastAsia="宋体" w:cs="宋体"/>
          <w:sz w:val="24"/>
          <w:szCs w:val="24"/>
        </w:rPr>
        <w:t xml:space="preserve">课堂练习:三角形程序设计一组测试用例。这个程序的功能是，读入代表三角形 </w:t>
      </w:r>
    </w:p>
    <w:p>
      <w:pPr>
        <w:pStyle w:val="4"/>
        <w:widowControl/>
        <w:rPr>
          <w:rFonts w:hint="default" w:ascii="宋体" w:hAnsi="宋体" w:eastAsia="宋体" w:cs="宋体"/>
          <w:sz w:val="24"/>
          <w:szCs w:val="24"/>
        </w:rPr>
      </w:pPr>
      <w:r>
        <w:rPr>
          <w:rFonts w:hint="default" w:ascii="宋体" w:hAnsi="宋体" w:eastAsia="宋体" w:cs="宋体"/>
          <w:sz w:val="24"/>
          <w:szCs w:val="24"/>
        </w:rPr>
        <w:t xml:space="preserve">边长的 </w:t>
      </w:r>
      <w:r>
        <w:rPr>
          <w:rFonts w:hint="default" w:ascii="Times New Roman" w:hAnsi="Times New Roman" w:cs="Times New Roman"/>
          <w:sz w:val="24"/>
          <w:szCs w:val="24"/>
        </w:rPr>
        <w:t xml:space="preserve">3 </w:t>
      </w:r>
      <w:r>
        <w:rPr>
          <w:rFonts w:hint="default" w:ascii="宋体" w:hAnsi="宋体" w:eastAsia="宋体" w:cs="宋体"/>
          <w:sz w:val="24"/>
          <w:szCs w:val="24"/>
        </w:rPr>
        <w:t>个整数，判断它们能否组成三角形。如果能够，则输出三角形是等边、等腰或 任意三角形的识别信息。</w:t>
      </w:r>
    </w:p>
    <w:p>
      <w:pPr>
        <w:pStyle w:val="4"/>
        <w:widowControl/>
        <w:rPr>
          <w:rFonts w:hint="eastAsia"/>
          <w:b w:val="0"/>
          <w:bCs w:val="0"/>
          <w:u w:val="none"/>
        </w:rPr>
      </w:pPr>
      <w:r>
        <w:rPr>
          <w:rFonts w:hint="default" w:ascii="宋体" w:hAnsi="宋体" w:eastAsia="宋体" w:cs="宋体"/>
          <w:sz w:val="24"/>
          <w:szCs w:val="24"/>
        </w:rPr>
        <w:t xml:space="preserve"> </w:t>
      </w:r>
      <w:r>
        <w:drawing>
          <wp:inline distT="0" distB="0" distL="114300" distR="114300">
            <wp:extent cx="5715000" cy="7549515"/>
            <wp:effectExtent l="0" t="0" r="0" b="9525"/>
            <wp:docPr id="1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7"/>
                    <pic:cNvPicPr preferRelativeResize="0">
                      <a:picLocks noChangeAspect="1"/>
                    </pic:cNvPicPr>
                  </pic:nvPicPr>
                  <pic:blipFill>
                    <a:blip r:embed="rId139"/>
                    <a:stretch>
                      <a:fillRect/>
                    </a:stretch>
                  </pic:blipFill>
                  <pic:spPr>
                    <a:xfrm>
                      <a:off x="0" y="0"/>
                      <a:ext cx="5715000" cy="7549515"/>
                    </a:xfrm>
                    <a:prstGeom prst="rect">
                      <a:avLst/>
                    </a:prstGeom>
                    <a:noFill/>
                    <a:ln>
                      <a:noFill/>
                    </a:ln>
                  </pic:spPr>
                </pic:pic>
              </a:graphicData>
            </a:graphic>
          </wp:inline>
        </w:drawing>
      </w:r>
    </w:p>
    <w:p>
      <w:pPr>
        <w:numPr>
          <w:ilvl w:val="0"/>
          <w:numId w:val="0"/>
        </w:numPr>
        <w:spacing w:line="24" w:lineRule="atLeast"/>
        <w:rPr>
          <w:rFonts w:hint="eastAsia"/>
          <w:b w:val="0"/>
          <w:bCs w:val="0"/>
          <w:u w:val="none"/>
        </w:rPr>
      </w:pPr>
      <w:r>
        <w:drawing>
          <wp:inline distT="0" distB="0" distL="114300" distR="114300">
            <wp:extent cx="5651500" cy="7861935"/>
            <wp:effectExtent l="0" t="0" r="2540" b="1905"/>
            <wp:docPr id="15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8"/>
                    <pic:cNvPicPr preferRelativeResize="0">
                      <a:picLocks noChangeAspect="1"/>
                    </pic:cNvPicPr>
                  </pic:nvPicPr>
                  <pic:blipFill>
                    <a:blip r:embed="rId140"/>
                    <a:stretch>
                      <a:fillRect/>
                    </a:stretch>
                  </pic:blipFill>
                  <pic:spPr>
                    <a:xfrm>
                      <a:off x="0" y="0"/>
                      <a:ext cx="5651500" cy="7861935"/>
                    </a:xfrm>
                    <a:prstGeom prst="rect">
                      <a:avLst/>
                    </a:prstGeom>
                    <a:noFill/>
                    <a:ln>
                      <a:noFill/>
                    </a:ln>
                  </pic:spPr>
                </pic:pic>
              </a:graphicData>
            </a:graphic>
          </wp:inline>
        </w:drawing>
      </w:r>
    </w:p>
    <w:p>
      <w:pPr>
        <w:numPr>
          <w:ilvl w:val="0"/>
          <w:numId w:val="0"/>
        </w:numPr>
        <w:spacing w:line="24" w:lineRule="atLeast"/>
        <w:rPr>
          <w:rFonts w:hint="eastAsia"/>
          <w:b w:val="0"/>
          <w:bCs w:val="0"/>
          <w:u w:val="none"/>
        </w:rPr>
      </w:pPr>
      <w:r>
        <w:drawing>
          <wp:inline distT="0" distB="0" distL="114300" distR="114300">
            <wp:extent cx="5710555" cy="5735320"/>
            <wp:effectExtent l="0" t="0" r="4445" b="10160"/>
            <wp:docPr id="15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9"/>
                    <pic:cNvPicPr preferRelativeResize="0">
                      <a:picLocks noChangeAspect="1"/>
                    </pic:cNvPicPr>
                  </pic:nvPicPr>
                  <pic:blipFill>
                    <a:blip r:embed="rId141"/>
                    <a:stretch>
                      <a:fillRect/>
                    </a:stretch>
                  </pic:blipFill>
                  <pic:spPr>
                    <a:xfrm>
                      <a:off x="0" y="0"/>
                      <a:ext cx="5710555" cy="5735320"/>
                    </a:xfrm>
                    <a:prstGeom prst="rect">
                      <a:avLst/>
                    </a:prstGeom>
                    <a:noFill/>
                    <a:ln>
                      <a:noFill/>
                    </a:ln>
                  </pic:spPr>
                </pic:pic>
              </a:graphicData>
            </a:graphic>
          </wp:inline>
        </w:drawing>
      </w:r>
    </w:p>
    <w:p>
      <w:pPr>
        <w:spacing w:line="24" w:lineRule="atLeast"/>
        <w:rPr>
          <w:rFonts w:hint="eastAsia"/>
        </w:rPr>
      </w:pPr>
    </w:p>
    <w:p>
      <w:pPr>
        <w:spacing w:line="24" w:lineRule="atLeast"/>
        <w:rPr>
          <w:rFonts w:hint="eastAsia"/>
          <w:b/>
          <w:bCs/>
          <w:u w:val="single"/>
        </w:rPr>
      </w:pPr>
      <w:r>
        <w:rPr>
          <w:rFonts w:hint="eastAsia"/>
          <w:b/>
          <w:bCs/>
          <w:u w:val="single"/>
          <w:lang w:val="en-US" w:eastAsia="zh-CN"/>
        </w:rPr>
        <w:t>8.12</w:t>
      </w:r>
      <w:r>
        <w:rPr>
          <w:rFonts w:hint="eastAsia"/>
          <w:b/>
          <w:bCs/>
          <w:u w:val="single"/>
        </w:rPr>
        <w:t>集成测试及其主要方法的分类？（驱动模块、桩模块的概念）</w:t>
      </w:r>
    </w:p>
    <w:p>
      <w:pPr>
        <w:spacing w:line="24" w:lineRule="atLeast"/>
        <w:ind w:firstLine="420" w:firstLineChars="200"/>
        <w:rPr>
          <w:rFonts w:hint="eastAsia" w:eastAsia="宋体"/>
          <w:lang w:eastAsia="zh-CN"/>
        </w:rPr>
      </w:pPr>
      <w:r>
        <w:rPr>
          <w:rFonts w:hint="eastAsia"/>
        </w:rPr>
        <w:t>构件驱动程序：在测试最底层的构件时，因为没有现成的已测试的构件调用底层的待测试构件，所以我们需要编写特定的代码来辅助集成。构件驱动程序就是调用特定构件并向其传递测试用例的程序</w:t>
      </w:r>
      <w:r>
        <w:rPr>
          <w:rFonts w:hint="eastAsia"/>
          <w:lang w:eastAsia="zh-CN"/>
        </w:rPr>
        <w:t>，即代替上级模块传递测试用例的程序。</w:t>
      </w:r>
    </w:p>
    <w:p>
      <w:pPr>
        <w:spacing w:line="24" w:lineRule="atLeast"/>
        <w:ind w:firstLine="420" w:firstLineChars="200"/>
        <w:rPr>
          <w:rFonts w:hint="eastAsia" w:eastAsia="宋体"/>
          <w:lang w:eastAsia="zh-CN"/>
        </w:rPr>
      </w:pPr>
      <w:r>
        <w:rPr>
          <w:rFonts w:hint="eastAsia"/>
        </w:rPr>
        <w:t>桩(stub)：一种专用程序，用于模拟测试时缺少构件时的活动。桩应答调用序列，并传回输出数据，使测试能够正常的进行下去</w:t>
      </w:r>
      <w:r>
        <w:rPr>
          <w:rFonts w:hint="eastAsia"/>
          <w:lang w:eastAsia="zh-CN"/>
        </w:rPr>
        <w:t>，即代替下级模块的仿真程序。</w:t>
      </w:r>
    </w:p>
    <w:p>
      <w:pPr>
        <w:spacing w:line="24" w:lineRule="atLeast"/>
        <w:ind w:firstLine="420" w:firstLineChars="200"/>
        <w:rPr>
          <w:rFonts w:hint="eastAsia" w:eastAsia="宋体"/>
          <w:lang w:val="en-US" w:eastAsia="zh-CN"/>
        </w:rPr>
      </w:pPr>
      <w:r>
        <w:rPr>
          <w:rFonts w:hint="eastAsia"/>
          <w:lang w:val="en-US" w:eastAsia="zh-CN"/>
        </w:rPr>
        <w:t>分类：</w:t>
      </w:r>
    </w:p>
    <w:p>
      <w:pPr>
        <w:spacing w:line="24" w:lineRule="atLeast"/>
        <w:rPr>
          <w:rFonts w:hint="eastAsia"/>
        </w:rPr>
      </w:pPr>
      <w:r>
        <w:rPr>
          <w:rFonts w:hint="eastAsia"/>
        </w:rPr>
        <w:t>1、自底向上集成</w:t>
      </w:r>
    </w:p>
    <w:p>
      <w:pPr>
        <w:numPr>
          <w:ilvl w:val="0"/>
          <w:numId w:val="0"/>
        </w:numPr>
        <w:spacing w:line="24" w:lineRule="atLeast"/>
        <w:rPr>
          <w:rFonts w:hint="eastAsia"/>
        </w:rPr>
      </w:pPr>
      <w:r>
        <w:rPr>
          <w:rFonts w:hint="default"/>
          <w:lang w:val="en-US"/>
        </w:rPr>
        <w:t>含义：使用这种测试方法的时候，每一个处于系统层次中最底层的构件先被单独测试，接着测试的是那些调用了前面已测试构件的构件。反复采用这种方法，直到所有的构件测试完毕。</w:t>
      </w:r>
    </w:p>
    <w:p>
      <w:pPr>
        <w:spacing w:line="24" w:lineRule="atLeast"/>
        <w:rPr>
          <w:rFonts w:hint="eastAsia"/>
        </w:rPr>
      </w:pPr>
      <w:r>
        <w:rPr>
          <w:rFonts w:hint="eastAsia"/>
        </w:rPr>
        <w:t>先测试系统最底层的模块，接着测试调用这些底层模块的模块，直到测试完毕。</w:t>
      </w:r>
    </w:p>
    <w:p>
      <w:pPr>
        <w:spacing w:line="24" w:lineRule="atLeast"/>
        <w:rPr>
          <w:rFonts w:hint="eastAsia"/>
        </w:rPr>
      </w:pPr>
      <w:r>
        <w:rPr>
          <w:rFonts w:hint="eastAsia"/>
        </w:rPr>
        <w:t>2、自顶向下集成</w:t>
      </w:r>
    </w:p>
    <w:p>
      <w:pPr>
        <w:numPr>
          <w:ilvl w:val="0"/>
          <w:numId w:val="0"/>
        </w:numPr>
        <w:spacing w:line="24" w:lineRule="atLeast"/>
        <w:rPr>
          <w:rFonts w:hint="eastAsia"/>
        </w:rPr>
      </w:pPr>
      <w:r>
        <w:rPr>
          <w:rFonts w:hint="default"/>
          <w:lang w:val="en-US"/>
        </w:rPr>
        <w:t>含义</w:t>
      </w:r>
      <w:r>
        <w:rPr>
          <w:rFonts w:hint="eastAsia"/>
          <w:lang w:val="en-US" w:eastAsia="zh-CN"/>
        </w:rPr>
        <w:t>：</w:t>
      </w:r>
      <w:r>
        <w:rPr>
          <w:rFonts w:hint="default"/>
          <w:lang w:val="en-US"/>
        </w:rPr>
        <w:t>顶层构件通常是一个控制构件，是独立进行测试的。然后将被测构件调用的所有构件组合起来</w:t>
      </w:r>
      <w:r>
        <w:rPr>
          <w:rFonts w:hint="eastAsia"/>
          <w:lang w:val="en-US" w:eastAsia="zh-CN"/>
        </w:rPr>
        <w:t>，</w:t>
      </w:r>
      <w:r>
        <w:rPr>
          <w:rFonts w:hint="default"/>
          <w:lang w:val="en-US"/>
        </w:rPr>
        <w:t>作为一个更大的单元进行测试。重复这样的操作直到所有的构件都被测试。</w:t>
      </w:r>
    </w:p>
    <w:p>
      <w:pPr>
        <w:spacing w:line="24" w:lineRule="atLeast"/>
        <w:rPr>
          <w:rFonts w:hint="eastAsia"/>
        </w:rPr>
      </w:pPr>
      <w:r>
        <w:rPr>
          <w:rFonts w:hint="eastAsia"/>
        </w:rPr>
        <w:t>先测试系统最上层的模块，接着测试顶层模块调用的下层模块，直到测试完毕。</w:t>
      </w:r>
    </w:p>
    <w:p>
      <w:pPr>
        <w:spacing w:line="24" w:lineRule="atLeast"/>
        <w:rPr>
          <w:rFonts w:hint="eastAsia"/>
        </w:rPr>
      </w:pPr>
      <w:r>
        <w:rPr>
          <w:rFonts w:hint="eastAsia"/>
        </w:rPr>
        <w:t>3、一次性集成</w:t>
      </w:r>
    </w:p>
    <w:p>
      <w:pPr>
        <w:spacing w:line="24" w:lineRule="atLeast"/>
        <w:rPr>
          <w:rFonts w:hint="default"/>
          <w:lang w:val="en-US"/>
        </w:rPr>
      </w:pPr>
      <w:r>
        <w:rPr>
          <w:rFonts w:hint="eastAsia"/>
        </w:rPr>
        <w:t>先测试每一个模块，之后将所有模块一并集成。</w:t>
      </w:r>
    </w:p>
    <w:p>
      <w:pPr>
        <w:spacing w:line="24" w:lineRule="atLeast"/>
        <w:rPr>
          <w:rFonts w:hint="eastAsia"/>
        </w:rPr>
      </w:pPr>
      <w:r>
        <w:rPr>
          <w:rFonts w:hint="default"/>
          <w:lang w:val="en-US"/>
        </w:rPr>
        <w:t>先测试每一个构件，然后将所有的构件一次性的集成。只适用于小型系统</w:t>
      </w:r>
      <w:r>
        <w:rPr>
          <w:rFonts w:hint="eastAsia"/>
          <w:lang w:val="en-US" w:eastAsia="zh-CN"/>
        </w:rPr>
        <w:t>。</w:t>
      </w:r>
    </w:p>
    <w:p>
      <w:pPr>
        <w:spacing w:line="24" w:lineRule="atLeast"/>
        <w:rPr>
          <w:rFonts w:hint="eastAsia"/>
        </w:rPr>
      </w:pPr>
      <w:r>
        <w:rPr>
          <w:rFonts w:hint="eastAsia"/>
        </w:rPr>
        <w:t>4、三明治集成</w:t>
      </w:r>
    </w:p>
    <w:p>
      <w:pPr>
        <w:spacing w:line="24" w:lineRule="atLeast"/>
        <w:rPr>
          <w:rFonts w:hint="eastAsia"/>
        </w:rPr>
      </w:pPr>
      <w:r>
        <w:rPr>
          <w:rFonts w:hint="eastAsia"/>
        </w:rPr>
        <w:t>将系统分成三层，目标层处于中间、目标层上有一层，目标层下有一层。在顶层采用自顶向下的方式集成，在较低层采用自底向上的方式集成，测试集中于目标层。</w:t>
      </w:r>
    </w:p>
    <w:p>
      <w:pPr>
        <w:spacing w:line="24" w:lineRule="atLeast"/>
        <w:rPr>
          <w:rFonts w:hint="eastAsia"/>
          <w:b/>
          <w:bCs/>
          <w:u w:val="single"/>
        </w:rPr>
      </w:pPr>
    </w:p>
    <w:p>
      <w:pPr>
        <w:numPr>
          <w:ilvl w:val="0"/>
          <w:numId w:val="0"/>
        </w:numPr>
        <w:spacing w:line="24" w:lineRule="atLeast"/>
        <w:rPr>
          <w:rFonts w:hint="eastAsia"/>
          <w:b/>
          <w:bCs/>
          <w:u w:val="single"/>
        </w:rPr>
      </w:pPr>
    </w:p>
    <w:p>
      <w:pPr>
        <w:spacing w:line="24" w:lineRule="atLeast"/>
        <w:rPr>
          <w:rFonts w:hint="eastAsia"/>
          <w:b/>
          <w:bCs/>
          <w:u w:val="single"/>
        </w:rPr>
      </w:pPr>
      <w:r>
        <w:rPr>
          <w:rFonts w:hint="eastAsia"/>
          <w:b/>
          <w:bCs/>
          <w:u w:val="single"/>
          <w:lang w:val="en-US" w:eastAsia="zh-CN"/>
        </w:rPr>
        <w:t>8.13</w:t>
      </w:r>
      <w:r>
        <w:rPr>
          <w:rFonts w:hint="eastAsia"/>
          <w:b/>
          <w:bCs/>
          <w:u w:val="single"/>
        </w:rPr>
        <w:t>传统测试和OO测试有何不同？OO测试有何困难？</w:t>
      </w:r>
    </w:p>
    <w:p>
      <w:pPr>
        <w:spacing w:line="24" w:lineRule="atLeast"/>
        <w:rPr>
          <w:rFonts w:hint="eastAsia"/>
        </w:rPr>
      </w:pPr>
      <w:r>
        <w:rPr>
          <w:rFonts w:hint="default"/>
          <w:lang w:val="en-US"/>
        </w:rPr>
        <w:t>(1)测试用例的充分性：对过程语言而言，当系统改变时，我们可以针对改变测试是否正确，并使用原有的测试用例来验证剩余的功能是否同原来一致。但是面向对象的测试中，我们可能需要编写不同的测试用例。</w:t>
      </w:r>
    </w:p>
    <w:p>
      <w:pPr>
        <w:numPr>
          <w:ilvl w:val="0"/>
          <w:numId w:val="0"/>
        </w:numPr>
        <w:spacing w:line="24" w:lineRule="atLeast"/>
        <w:rPr>
          <w:rFonts w:hint="eastAsia"/>
        </w:rPr>
      </w:pPr>
      <w:r>
        <w:rPr>
          <w:rFonts w:hint="default"/>
          <w:lang w:val="en-US"/>
        </w:rPr>
        <w:t>(2)面向对象趋向于小粒度，并且平常存在于构件内的复杂性常常转移到构件之间的接口上。这意味着，其单元测试较为容易，但是集成测试涉及面变得更加广泛。</w:t>
      </w:r>
    </w:p>
    <w:p>
      <w:pPr>
        <w:numPr>
          <w:ilvl w:val="0"/>
          <w:numId w:val="0"/>
        </w:numPr>
        <w:spacing w:line="24" w:lineRule="atLeast"/>
        <w:rPr>
          <w:rFonts w:hint="eastAsia"/>
        </w:rPr>
      </w:pPr>
      <w:r>
        <w:rPr>
          <w:rFonts w:hint="default"/>
          <w:lang w:val="en-US"/>
        </w:rPr>
        <w:t>(3)传统测试和面向对象的测试主要集中在：需求分析和验证、测试用例生成、源码分析和覆盖</w:t>
      </w:r>
      <w:r>
        <w:rPr>
          <w:rFonts w:hint="eastAsia"/>
          <w:lang w:val="en-US" w:eastAsia="zh-CN"/>
        </w:rPr>
        <w:t>。</w:t>
      </w:r>
    </w:p>
    <w:p>
      <w:pPr>
        <w:numPr>
          <w:ilvl w:val="0"/>
          <w:numId w:val="0"/>
        </w:numPr>
        <w:spacing w:line="24" w:lineRule="atLeast"/>
        <w:rPr>
          <w:rFonts w:hint="eastAsia"/>
        </w:rPr>
      </w:pPr>
      <w:r>
        <w:rPr>
          <w:rFonts w:hint="default"/>
          <w:lang w:val="en-US" w:eastAsia="zh-CN"/>
        </w:rPr>
        <w:t>困难</w:t>
      </w:r>
      <w:r>
        <w:rPr>
          <w:rFonts w:hint="eastAsia"/>
          <w:lang w:val="en-US" w:eastAsia="zh-CN"/>
        </w:rPr>
        <w:t>：</w:t>
      </w:r>
    </w:p>
    <w:p>
      <w:pPr>
        <w:numPr>
          <w:ilvl w:val="0"/>
          <w:numId w:val="0"/>
        </w:numPr>
        <w:spacing w:line="24" w:lineRule="atLeast"/>
        <w:rPr>
          <w:rFonts w:hint="eastAsia"/>
        </w:rPr>
      </w:pPr>
      <w:r>
        <w:rPr>
          <w:rFonts w:hint="default"/>
          <w:lang w:val="en-US"/>
        </w:rPr>
        <w:t xml:space="preserve">   A: 需求验证缺乏工具支持。（很多时候依赖人工）</w:t>
      </w:r>
      <w:r>
        <w:rPr>
          <w:rFonts w:hint="default"/>
          <w:lang w:val="en-US"/>
        </w:rPr>
        <w:cr/>
      </w:r>
      <w:r>
        <w:rPr>
          <w:rFonts w:hint="default"/>
          <w:lang w:val="en-US"/>
        </w:rPr>
        <w:t xml:space="preserve">   B: 测试工具生成的测试用例，处理OO模型中的对象和方法时，其针对性不强。（某些OO关系是测试工具本身搞不清楚其内在逻辑关系的）</w:t>
      </w:r>
      <w:r>
        <w:rPr>
          <w:rFonts w:hint="default"/>
          <w:lang w:val="en-US"/>
        </w:rPr>
        <w:cr/>
      </w:r>
      <w:r>
        <w:rPr>
          <w:rFonts w:hint="default"/>
          <w:lang w:val="en-US"/>
        </w:rPr>
        <w:t xml:space="preserve">   C: 传统的测试方法（如环路复杂度等）在评价OO系统的规模和复杂性时，还不是很有效。</w:t>
      </w:r>
      <w:r>
        <w:rPr>
          <w:rFonts w:hint="default"/>
          <w:lang w:val="en-US"/>
        </w:rPr>
        <w:cr/>
      </w:r>
      <w:r>
        <w:rPr>
          <w:rFonts w:hint="default"/>
          <w:lang w:val="en-US"/>
        </w:rPr>
        <w:t xml:space="preserve">   D: 对象的交互是OO系统复杂性的根源，传统的测试方法和根据作用有限。</w:t>
      </w:r>
    </w:p>
    <w:p>
      <w:pPr>
        <w:numPr>
          <w:ilvl w:val="0"/>
          <w:numId w:val="0"/>
        </w:numPr>
        <w:spacing w:line="24" w:lineRule="atLeast"/>
        <w:rPr>
          <w:rFonts w:hint="eastAsia"/>
        </w:rPr>
      </w:pPr>
    </w:p>
    <w:p>
      <w:pPr>
        <w:spacing w:line="24" w:lineRule="atLeast"/>
        <w:rPr>
          <w:rFonts w:hint="eastAsia"/>
        </w:rPr>
      </w:pPr>
      <w:r>
        <w:rPr>
          <w:rFonts w:hint="eastAsia"/>
        </w:rPr>
        <w:t xml:space="preserve">// </w:t>
      </w:r>
      <w:r>
        <w:rPr>
          <w:rFonts w:hint="eastAsia"/>
          <w:lang w:val="en-US" w:eastAsia="zh-CN"/>
        </w:rPr>
        <w:t>8.14</w:t>
      </w:r>
      <w:r>
        <w:rPr>
          <w:rFonts w:hint="eastAsia"/>
        </w:rPr>
        <w:t>测试计划涉及的几个步骤？  （了解）</w:t>
      </w:r>
    </w:p>
    <w:p>
      <w:pPr>
        <w:spacing w:line="24" w:lineRule="atLeast"/>
        <w:rPr>
          <w:rFonts w:hint="eastAsia"/>
        </w:rPr>
      </w:pPr>
      <w:r>
        <w:rPr>
          <w:rFonts w:hint="eastAsia"/>
        </w:rPr>
        <w:t>(1)制定测试目标</w:t>
      </w:r>
    </w:p>
    <w:p>
      <w:pPr>
        <w:spacing w:line="24" w:lineRule="atLeast"/>
        <w:rPr>
          <w:rFonts w:hint="eastAsia"/>
        </w:rPr>
      </w:pPr>
      <w:r>
        <w:rPr>
          <w:rFonts w:hint="eastAsia"/>
        </w:rPr>
        <w:t>(2)设计测试计划</w:t>
      </w:r>
    </w:p>
    <w:p>
      <w:pPr>
        <w:spacing w:line="24" w:lineRule="atLeast"/>
        <w:rPr>
          <w:rFonts w:hint="eastAsia"/>
        </w:rPr>
      </w:pPr>
      <w:r>
        <w:rPr>
          <w:rFonts w:hint="eastAsia"/>
        </w:rPr>
        <w:t>(3)编写测试用例(4)测试测试用例</w:t>
      </w:r>
    </w:p>
    <w:p>
      <w:pPr>
        <w:spacing w:line="24" w:lineRule="atLeast"/>
        <w:rPr>
          <w:rFonts w:hint="eastAsia"/>
        </w:rPr>
      </w:pPr>
      <w:r>
        <w:rPr>
          <w:rFonts w:hint="eastAsia"/>
        </w:rPr>
        <w:t>(5)执行测试</w:t>
      </w:r>
    </w:p>
    <w:p>
      <w:pPr>
        <w:spacing w:line="24" w:lineRule="atLeast"/>
        <w:rPr>
          <w:rFonts w:hint="eastAsia"/>
        </w:rPr>
      </w:pPr>
      <w:r>
        <w:rPr>
          <w:rFonts w:hint="eastAsia"/>
        </w:rPr>
        <w:t>(6)评估测试结果</w:t>
      </w:r>
    </w:p>
    <w:p>
      <w:pPr>
        <w:spacing w:line="24" w:lineRule="atLeast"/>
        <w:rPr>
          <w:rFonts w:hint="eastAsia"/>
        </w:rPr>
      </w:pPr>
    </w:p>
    <w:p>
      <w:pPr>
        <w:spacing w:line="24" w:lineRule="atLeast"/>
        <w:rPr>
          <w:rFonts w:hint="eastAsia"/>
          <w:b/>
          <w:sz w:val="28"/>
          <w:szCs w:val="28"/>
        </w:rPr>
      </w:pPr>
      <w:r>
        <w:rPr>
          <w:rFonts w:hint="eastAsia"/>
          <w:b/>
          <w:sz w:val="28"/>
          <w:szCs w:val="28"/>
          <w:lang w:val="en-US" w:eastAsia="zh-CN"/>
        </w:rPr>
        <w:t>第九章</w:t>
      </w:r>
    </w:p>
    <w:p>
      <w:pPr>
        <w:spacing w:line="24" w:lineRule="atLeast"/>
        <w:rPr>
          <w:rFonts w:hint="eastAsia"/>
          <w:b/>
          <w:bCs/>
          <w:u w:val="single"/>
        </w:rPr>
      </w:pPr>
      <w:r>
        <w:rPr>
          <w:rFonts w:hint="eastAsia"/>
          <w:b/>
          <w:bCs/>
          <w:u w:val="single"/>
          <w:lang w:val="en-US" w:eastAsia="zh-CN"/>
        </w:rPr>
        <w:t>9.1</w:t>
      </w:r>
      <w:r>
        <w:rPr>
          <w:rFonts w:hint="default"/>
          <w:b/>
          <w:bCs/>
          <w:u w:val="single"/>
          <w:lang w:val="en-US"/>
        </w:rPr>
        <w:t>系统测试的主要步骤及各自含义？（图9.2）</w:t>
      </w:r>
    </w:p>
    <w:p>
      <w:pPr>
        <w:numPr>
          <w:ilvl w:val="0"/>
          <w:numId w:val="0"/>
        </w:numPr>
        <w:spacing w:line="24" w:lineRule="atLeast"/>
        <w:rPr>
          <w:rFonts w:hint="eastAsia"/>
          <w:b/>
          <w:bCs/>
          <w:u w:val="single"/>
        </w:rPr>
      </w:pPr>
      <w:bookmarkStart w:id="0" w:name="_GoBack"/>
      <w:r>
        <w:drawing>
          <wp:inline distT="0" distB="0" distL="114300" distR="114300">
            <wp:extent cx="3682365" cy="1256030"/>
            <wp:effectExtent l="0" t="0" r="5715" b="8890"/>
            <wp:docPr id="16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40"/>
                    <pic:cNvPicPr preferRelativeResize="0">
                      <a:picLocks noChangeAspect="1"/>
                    </pic:cNvPicPr>
                  </pic:nvPicPr>
                  <pic:blipFill>
                    <a:blip r:embed="rId142"/>
                    <a:stretch>
                      <a:fillRect/>
                    </a:stretch>
                  </pic:blipFill>
                  <pic:spPr>
                    <a:xfrm>
                      <a:off x="0" y="0"/>
                      <a:ext cx="3682365" cy="1256030"/>
                    </a:xfrm>
                    <a:prstGeom prst="rect">
                      <a:avLst/>
                    </a:prstGeom>
                    <a:noFill/>
                    <a:ln>
                      <a:noFill/>
                    </a:ln>
                  </pic:spPr>
                </pic:pic>
              </a:graphicData>
            </a:graphic>
          </wp:inline>
        </w:drawing>
      </w:r>
      <w:bookmarkEnd w:id="0"/>
    </w:p>
    <w:p>
      <w:pPr>
        <w:spacing w:line="24" w:lineRule="atLeast"/>
        <w:rPr>
          <w:rFonts w:hint="eastAsia" w:eastAsia="宋体"/>
          <w:lang w:eastAsia="zh-CN"/>
        </w:rPr>
      </w:pPr>
      <w:r>
        <w:rPr>
          <w:rFonts w:hint="default"/>
          <w:lang w:val="en-US"/>
        </w:rPr>
        <w:t>(1)功能测试——系统功能需求</w:t>
      </w:r>
      <w:r>
        <w:rPr>
          <w:rFonts w:hint="eastAsia"/>
          <w:lang w:val="en-US" w:eastAsia="zh-CN"/>
        </w:rPr>
        <w:t>。根据SRS测试系统功能。</w:t>
      </w:r>
    </w:p>
    <w:p>
      <w:pPr>
        <w:spacing w:line="24" w:lineRule="atLeast"/>
        <w:rPr>
          <w:rFonts w:hint="eastAsia" w:eastAsia="宋体"/>
          <w:lang w:eastAsia="zh-CN"/>
        </w:rPr>
      </w:pPr>
      <w:r>
        <w:rPr>
          <w:rFonts w:hint="default"/>
          <w:lang w:val="en-US"/>
        </w:rPr>
        <w:t>(2)性能测试——其他软件需求</w:t>
      </w:r>
      <w:r>
        <w:rPr>
          <w:rFonts w:hint="eastAsia"/>
          <w:lang w:val="en-US" w:eastAsia="zh-CN"/>
        </w:rPr>
        <w:t>。根据SRS测试系统性能。</w:t>
      </w:r>
    </w:p>
    <w:p>
      <w:pPr>
        <w:spacing w:line="24" w:lineRule="atLeast"/>
        <w:rPr>
          <w:rFonts w:hint="eastAsia" w:eastAsia="宋体"/>
          <w:lang w:eastAsia="zh-CN"/>
        </w:rPr>
      </w:pPr>
      <w:r>
        <w:rPr>
          <w:rFonts w:hint="default"/>
          <w:lang w:val="en-US"/>
        </w:rPr>
        <w:t>(3)验收测试——客户需求规格说明书</w:t>
      </w:r>
      <w:r>
        <w:rPr>
          <w:rFonts w:hint="eastAsia"/>
          <w:lang w:val="en-US" w:eastAsia="zh-CN"/>
        </w:rPr>
        <w:t>。根据客户的需求定义，由客户和用户一起测试。</w:t>
      </w:r>
    </w:p>
    <w:p>
      <w:pPr>
        <w:spacing w:line="24" w:lineRule="atLeast"/>
        <w:rPr>
          <w:rFonts w:hint="eastAsia" w:eastAsia="宋体"/>
          <w:lang w:eastAsia="zh-CN"/>
        </w:rPr>
      </w:pPr>
      <w:r>
        <w:rPr>
          <w:rFonts w:hint="default"/>
          <w:lang w:val="en-US"/>
        </w:rPr>
        <w:t>(4)安装测试——用户环境</w:t>
      </w:r>
      <w:r>
        <w:rPr>
          <w:rFonts w:hint="eastAsia"/>
          <w:lang w:val="en-US" w:eastAsia="zh-CN"/>
        </w:rPr>
        <w:t>。在用户环境下进行测试。</w:t>
      </w:r>
    </w:p>
    <w:p>
      <w:pPr>
        <w:spacing w:line="24" w:lineRule="atLeast"/>
        <w:rPr>
          <w:rFonts w:hint="eastAsia"/>
        </w:rPr>
      </w:pPr>
    </w:p>
    <w:p>
      <w:pPr>
        <w:spacing w:line="24" w:lineRule="atLeast"/>
        <w:rPr>
          <w:rFonts w:hint="eastAsia"/>
        </w:rPr>
      </w:pPr>
      <w:r>
        <w:rPr>
          <w:rFonts w:hint="default"/>
          <w:lang w:val="en-US"/>
        </w:rPr>
        <w:t>// 什么是系统配置？软件配置管理？ // 基线？（或见课件）</w:t>
      </w:r>
    </w:p>
    <w:p>
      <w:pPr>
        <w:numPr>
          <w:ilvl w:val="0"/>
          <w:numId w:val="0"/>
        </w:numPr>
        <w:spacing w:line="24" w:lineRule="atLeast"/>
        <w:rPr>
          <w:rFonts w:hint="eastAsia"/>
        </w:rPr>
      </w:pPr>
      <w:r>
        <w:rPr>
          <w:rFonts w:hint="eastAsia"/>
        </w:rPr>
        <w:t>系统配置：向特定客户交付的一组系统构件</w:t>
      </w:r>
    </w:p>
    <w:p>
      <w:pPr>
        <w:numPr>
          <w:ilvl w:val="0"/>
          <w:numId w:val="0"/>
        </w:numPr>
        <w:spacing w:line="24" w:lineRule="atLeast"/>
        <w:rPr>
          <w:rFonts w:hint="eastAsia"/>
        </w:rPr>
      </w:pPr>
      <w:r>
        <w:rPr>
          <w:rFonts w:hint="eastAsia"/>
          <w:lang w:eastAsia="zh-CN"/>
        </w:rPr>
        <w:t>软件配置管理：开发和测试不同的配置需要配置管理。配置管理控制不同系统配置之间的差别，将风险和错误减少到最低程度。</w:t>
      </w:r>
    </w:p>
    <w:p>
      <w:pPr>
        <w:numPr>
          <w:ilvl w:val="0"/>
          <w:numId w:val="0"/>
        </w:numPr>
        <w:spacing w:line="24" w:lineRule="atLeast"/>
        <w:rPr>
          <w:rFonts w:hint="eastAsia"/>
        </w:rPr>
      </w:pPr>
      <w:r>
        <w:rPr>
          <w:rFonts w:hint="eastAsia"/>
          <w:lang w:eastAsia="zh-CN"/>
        </w:rPr>
        <w:t xml:space="preserve">基线：是指软件文档和其他资料的集合，它们代表了产品在某一时间点的情况(以及其他参考点)。 </w:t>
      </w:r>
    </w:p>
    <w:p>
      <w:pPr>
        <w:spacing w:line="24" w:lineRule="atLeast"/>
        <w:rPr>
          <w:rFonts w:hint="eastAsia"/>
        </w:rPr>
      </w:pPr>
    </w:p>
    <w:p>
      <w:pPr>
        <w:spacing w:line="24" w:lineRule="atLeast"/>
        <w:rPr>
          <w:rFonts w:hint="eastAsia"/>
        </w:rPr>
      </w:pPr>
      <w:r>
        <w:rPr>
          <w:rFonts w:hint="eastAsia"/>
          <w:b/>
          <w:bCs/>
          <w:u w:val="single"/>
          <w:lang w:val="en-US" w:eastAsia="zh-CN"/>
        </w:rPr>
        <w:t>9.2</w:t>
      </w:r>
      <w:r>
        <w:rPr>
          <w:rFonts w:hint="default"/>
          <w:b/>
          <w:bCs/>
          <w:u w:val="single"/>
          <w:lang w:val="en-US"/>
        </w:rPr>
        <w:t>什么是回归测试？</w:t>
      </w:r>
    </w:p>
    <w:p>
      <w:pPr>
        <w:spacing w:line="24" w:lineRule="atLeast"/>
        <w:rPr>
          <w:rFonts w:hint="eastAsia"/>
        </w:rPr>
      </w:pPr>
      <w:r>
        <w:rPr>
          <w:rFonts w:hint="default"/>
          <w:lang w:val="en-US"/>
        </w:rPr>
        <w:t>回归测试是用于新的版本或者改进版本的一种测试，以验证与旧版本相比，软件是否仍然以同样的方式执行同样的功能。</w:t>
      </w:r>
    </w:p>
    <w:p>
      <w:pPr>
        <w:spacing w:line="24" w:lineRule="atLeast"/>
        <w:rPr>
          <w:rFonts w:hint="eastAsia"/>
        </w:rPr>
      </w:pPr>
    </w:p>
    <w:p>
      <w:pPr>
        <w:spacing w:line="24" w:lineRule="atLeast"/>
        <w:rPr>
          <w:rFonts w:hint="eastAsia"/>
        </w:rPr>
      </w:pPr>
      <w:r>
        <w:rPr>
          <w:rFonts w:hint="eastAsia"/>
          <w:b/>
          <w:bCs/>
          <w:u w:val="single"/>
          <w:lang w:val="en-US" w:eastAsia="zh-CN"/>
        </w:rPr>
        <w:t>9.3</w:t>
      </w:r>
      <w:r>
        <w:rPr>
          <w:rFonts w:hint="default"/>
          <w:b/>
          <w:bCs/>
          <w:u w:val="single"/>
          <w:lang w:val="en-US"/>
        </w:rPr>
        <w:t>功能测试的含义极其作用？</w:t>
      </w:r>
    </w:p>
    <w:p>
      <w:pPr>
        <w:spacing w:line="24" w:lineRule="atLeast"/>
        <w:rPr>
          <w:rFonts w:hint="default"/>
          <w:lang w:val="en-US"/>
        </w:rPr>
      </w:pPr>
      <w:r>
        <w:rPr>
          <w:rFonts w:hint="default"/>
          <w:lang w:val="en-US"/>
        </w:rPr>
        <w:t>含义：测试需求设计（SRS）中提出的功能性需求。</w:t>
      </w:r>
    </w:p>
    <w:p>
      <w:pPr>
        <w:spacing w:line="24" w:lineRule="atLeast"/>
        <w:rPr>
          <w:rFonts w:hint="eastAsia"/>
        </w:rPr>
      </w:pPr>
      <w:r>
        <w:rPr>
          <w:rFonts w:hint="eastAsia"/>
          <w:lang w:val="en-US" w:eastAsia="zh-CN"/>
        </w:rPr>
        <w:t>作用：</w:t>
      </w:r>
      <w:r>
        <w:rPr>
          <w:rFonts w:hint="default"/>
          <w:lang w:val="en-US"/>
        </w:rPr>
        <w:t>有很高的故障检测概率（因为一项功能测试只面向一小组组件）。</w:t>
      </w:r>
    </w:p>
    <w:p>
      <w:pPr>
        <w:spacing w:line="24" w:lineRule="atLeast"/>
        <w:rPr>
          <w:rFonts w:hint="eastAsia"/>
        </w:rPr>
      </w:pPr>
    </w:p>
    <w:p>
      <w:pPr>
        <w:spacing w:line="24" w:lineRule="atLeast"/>
        <w:rPr>
          <w:rFonts w:hint="eastAsia"/>
          <w:b/>
          <w:bCs/>
          <w:u w:val="single"/>
          <w:lang w:val="en-US"/>
        </w:rPr>
      </w:pPr>
      <w:r>
        <w:rPr>
          <w:rFonts w:hint="eastAsia"/>
          <w:b/>
          <w:bCs/>
          <w:u w:val="single"/>
          <w:lang w:val="en-US" w:eastAsia="zh-CN"/>
        </w:rPr>
        <w:t>9.4</w:t>
      </w:r>
      <w:r>
        <w:rPr>
          <w:rFonts w:hint="default"/>
          <w:b/>
          <w:bCs/>
          <w:u w:val="single"/>
          <w:lang w:val="en-US"/>
        </w:rPr>
        <w:t>功能测试的基本指导原则？</w:t>
      </w:r>
    </w:p>
    <w:p>
      <w:pPr>
        <w:spacing w:line="24" w:lineRule="atLeast"/>
        <w:rPr>
          <w:rFonts w:hint="eastAsia"/>
        </w:rPr>
      </w:pPr>
      <w:r>
        <w:rPr>
          <w:rFonts w:hint="default"/>
          <w:lang w:val="en-US"/>
        </w:rPr>
        <w:t>(1)高故障检测概率；</w:t>
      </w:r>
    </w:p>
    <w:p>
      <w:pPr>
        <w:spacing w:line="24" w:lineRule="atLeast"/>
        <w:rPr>
          <w:rFonts w:hint="eastAsia"/>
        </w:rPr>
      </w:pPr>
      <w:r>
        <w:rPr>
          <w:rFonts w:hint="default"/>
          <w:lang w:val="en-US"/>
        </w:rPr>
        <w:t>(2)使用独立于设计人员和程序员的测试小组；</w:t>
      </w:r>
    </w:p>
    <w:p>
      <w:pPr>
        <w:spacing w:line="24" w:lineRule="atLeast"/>
        <w:rPr>
          <w:rFonts w:hint="eastAsia"/>
        </w:rPr>
      </w:pPr>
      <w:r>
        <w:rPr>
          <w:rFonts w:hint="default"/>
          <w:lang w:val="en-US"/>
        </w:rPr>
        <w:t>(3)了解期望的动作和输出；</w:t>
      </w:r>
    </w:p>
    <w:p>
      <w:pPr>
        <w:spacing w:line="24" w:lineRule="atLeast"/>
        <w:rPr>
          <w:rFonts w:hint="eastAsia"/>
        </w:rPr>
      </w:pPr>
      <w:r>
        <w:rPr>
          <w:rFonts w:hint="default"/>
          <w:lang w:val="en-US"/>
        </w:rPr>
        <w:t>(4)既要测试合法输入，也要测试不合法输入；</w:t>
      </w:r>
    </w:p>
    <w:p>
      <w:pPr>
        <w:spacing w:line="24" w:lineRule="atLeast"/>
        <w:rPr>
          <w:rFonts w:hint="eastAsia" w:eastAsia="宋体"/>
          <w:lang w:val="en-US" w:eastAsia="zh-CN"/>
        </w:rPr>
      </w:pPr>
      <w:r>
        <w:rPr>
          <w:rFonts w:hint="default"/>
          <w:lang w:val="en-US"/>
        </w:rPr>
        <w:t>(5)制定停止测试的标准</w:t>
      </w:r>
      <w:r>
        <w:rPr>
          <w:rFonts w:hint="eastAsia"/>
          <w:lang w:val="en-US" w:eastAsia="zh-CN"/>
        </w:rPr>
        <w:t>；</w:t>
      </w:r>
    </w:p>
    <w:p>
      <w:pPr>
        <w:spacing w:line="24" w:lineRule="atLeast"/>
        <w:rPr>
          <w:rFonts w:hint="default" w:eastAsia="宋体"/>
          <w:lang w:val="en-US" w:eastAsia="zh-CN"/>
        </w:rPr>
      </w:pPr>
      <w:r>
        <w:rPr>
          <w:rFonts w:hint="eastAsia"/>
          <w:lang w:val="en-US" w:eastAsia="zh-CN"/>
        </w:rPr>
        <w:t>(6)不能修改系统。</w:t>
      </w:r>
    </w:p>
    <w:p>
      <w:pPr>
        <w:spacing w:line="24" w:lineRule="atLeast"/>
        <w:rPr>
          <w:rFonts w:hint="eastAsia"/>
        </w:rPr>
      </w:pPr>
    </w:p>
    <w:p>
      <w:pPr>
        <w:spacing w:line="24" w:lineRule="atLeast"/>
        <w:rPr>
          <w:rFonts w:hint="eastAsia"/>
          <w:b/>
          <w:bCs/>
          <w:u w:val="single"/>
          <w:lang w:val="en-US"/>
        </w:rPr>
      </w:pPr>
      <w:r>
        <w:rPr>
          <w:rFonts w:hint="eastAsia"/>
          <w:b/>
          <w:bCs/>
          <w:u w:val="single"/>
          <w:lang w:val="en-US" w:eastAsia="zh-CN"/>
        </w:rPr>
        <w:t>9.5</w:t>
      </w:r>
      <w:r>
        <w:rPr>
          <w:rFonts w:hint="default"/>
          <w:b/>
          <w:bCs/>
          <w:u w:val="single"/>
          <w:lang w:val="en-US"/>
        </w:rPr>
        <w:t>性能测试的含义与作用？</w:t>
      </w:r>
    </w:p>
    <w:p>
      <w:pPr>
        <w:spacing w:line="24" w:lineRule="atLeast"/>
        <w:rPr>
          <w:rFonts w:hint="eastAsia"/>
        </w:rPr>
      </w:pPr>
      <w:r>
        <w:rPr>
          <w:rFonts w:hint="default"/>
          <w:lang w:val="en-US"/>
        </w:rPr>
        <w:t>性能测试与需求的质量有密切的关系，需求文档需要足够完备才能确保性能测试的成功进行。因此需求的质量通常可以反映在性能测试的容易度上。</w:t>
      </w:r>
    </w:p>
    <w:p>
      <w:pPr>
        <w:spacing w:line="24" w:lineRule="atLeast"/>
        <w:rPr>
          <w:rFonts w:hint="default"/>
          <w:lang w:val="en-US"/>
        </w:rPr>
      </w:pPr>
      <w:r>
        <w:rPr>
          <w:rFonts w:hint="default"/>
          <w:lang w:val="en-US"/>
        </w:rPr>
        <w:t>含义：测试非功能性需求。</w:t>
      </w:r>
    </w:p>
    <w:p>
      <w:pPr>
        <w:spacing w:line="24" w:lineRule="atLeast"/>
        <w:rPr>
          <w:rFonts w:hint="default"/>
          <w:lang w:val="en-US"/>
        </w:rPr>
      </w:pPr>
      <w:r>
        <w:rPr>
          <w:rFonts w:hint="default"/>
          <w:lang w:val="en-US"/>
        </w:rPr>
        <w:t>作用：确保系统的可靠性、可用性和可维护性。</w:t>
      </w:r>
    </w:p>
    <w:p>
      <w:pPr>
        <w:spacing w:line="24" w:lineRule="atLeast"/>
        <w:rPr>
          <w:rFonts w:hint="eastAsia"/>
        </w:rPr>
      </w:pPr>
      <w:r>
        <w:rPr>
          <w:rFonts w:hint="default"/>
          <w:lang w:val="en-US"/>
        </w:rPr>
        <w:t>性能测试由测试小组进行设计和执行并将结果提供给客户。</w:t>
      </w:r>
    </w:p>
    <w:p>
      <w:pPr>
        <w:spacing w:line="24" w:lineRule="atLeast"/>
        <w:rPr>
          <w:rFonts w:hint="eastAsia"/>
        </w:rPr>
      </w:pPr>
    </w:p>
    <w:p>
      <w:pPr>
        <w:spacing w:line="24" w:lineRule="atLeast"/>
        <w:rPr>
          <w:rFonts w:hint="eastAsia"/>
          <w:b/>
          <w:bCs/>
          <w:u w:val="single"/>
          <w:lang w:val="en-US"/>
        </w:rPr>
      </w:pPr>
      <w:r>
        <w:rPr>
          <w:rFonts w:hint="eastAsia"/>
          <w:b/>
          <w:bCs/>
          <w:u w:val="single"/>
          <w:lang w:val="en-US" w:eastAsia="zh-CN"/>
        </w:rPr>
        <w:t>9.6</w:t>
      </w:r>
      <w:r>
        <w:rPr>
          <w:rFonts w:hint="default"/>
          <w:b/>
          <w:bCs/>
          <w:u w:val="single"/>
          <w:lang w:val="en-US"/>
        </w:rPr>
        <w:t>性能测试的主要分类？</w:t>
      </w:r>
    </w:p>
    <w:p>
      <w:pPr>
        <w:spacing w:line="24" w:lineRule="atLeast"/>
        <w:rPr>
          <w:rFonts w:hint="eastAsia"/>
        </w:rPr>
      </w:pPr>
      <w:r>
        <w:rPr>
          <w:rFonts w:hint="default"/>
          <w:lang w:val="en-US"/>
        </w:rPr>
        <w:t>压力测试/</w:t>
      </w:r>
      <w:r>
        <w:rPr>
          <w:rFonts w:hint="eastAsia"/>
          <w:lang w:val="en-US" w:eastAsia="zh-CN"/>
        </w:rPr>
        <w:t>强度测试</w:t>
      </w:r>
      <w:r>
        <w:rPr>
          <w:rFonts w:hint="default"/>
          <w:lang w:val="en-US"/>
        </w:rPr>
        <w:t>(短时间内加载极限负荷，验证系统能力)</w:t>
      </w:r>
    </w:p>
    <w:p>
      <w:pPr>
        <w:spacing w:line="24" w:lineRule="atLeast"/>
        <w:rPr>
          <w:rFonts w:hint="eastAsia"/>
        </w:rPr>
      </w:pPr>
      <w:r>
        <w:rPr>
          <w:rFonts w:hint="default"/>
          <w:lang w:val="en-US"/>
        </w:rPr>
        <w:t>容量测试/</w:t>
      </w:r>
      <w:r>
        <w:rPr>
          <w:rFonts w:hint="eastAsia"/>
          <w:lang w:val="en-US" w:eastAsia="zh-CN"/>
        </w:rPr>
        <w:t>巨量数据测试</w:t>
      </w:r>
      <w:r>
        <w:rPr>
          <w:rFonts w:hint="default"/>
          <w:lang w:val="en-US"/>
        </w:rPr>
        <w:t>(验证系统处理巨量数据的能力)</w:t>
      </w:r>
    </w:p>
    <w:p>
      <w:pPr>
        <w:spacing w:line="24" w:lineRule="atLeast"/>
        <w:rPr>
          <w:rFonts w:hint="eastAsia"/>
        </w:rPr>
      </w:pPr>
      <w:r>
        <w:rPr>
          <w:rFonts w:hint="default"/>
          <w:lang w:val="en-US"/>
        </w:rPr>
        <w:t>配置测试(</w:t>
      </w:r>
      <w:r>
        <w:rPr>
          <w:rFonts w:hint="eastAsia"/>
          <w:lang w:val="en-US" w:eastAsia="zh-CN"/>
        </w:rPr>
        <w:t>构建测试用例对系统软硬件的各种配置(最小到最大)进行测试</w:t>
      </w:r>
      <w:r>
        <w:rPr>
          <w:rFonts w:hint="default"/>
          <w:lang w:val="en-US"/>
        </w:rPr>
        <w:t>)</w:t>
      </w:r>
    </w:p>
    <w:p>
      <w:pPr>
        <w:spacing w:line="24" w:lineRule="atLeast"/>
        <w:rPr>
          <w:rFonts w:hint="eastAsia"/>
        </w:rPr>
      </w:pPr>
      <w:r>
        <w:rPr>
          <w:rFonts w:hint="default"/>
          <w:lang w:val="en-US"/>
        </w:rPr>
        <w:t>兼容性测试(测试接口等。如果它与其他系统交互时)</w:t>
      </w:r>
    </w:p>
    <w:p>
      <w:pPr>
        <w:spacing w:line="24" w:lineRule="atLeast"/>
        <w:rPr>
          <w:rFonts w:hint="eastAsia"/>
        </w:rPr>
      </w:pPr>
      <w:r>
        <w:rPr>
          <w:rFonts w:hint="default"/>
          <w:lang w:val="en-US"/>
        </w:rPr>
        <w:t>回归测试(如果这个系统要替代一个现有系统时需要进行此测试)</w:t>
      </w:r>
    </w:p>
    <w:p>
      <w:pPr>
        <w:rPr>
          <w:rFonts w:hint="default"/>
          <w:lang w:val="en-US"/>
        </w:rPr>
      </w:pPr>
      <w:r>
        <w:rPr>
          <w:rFonts w:hint="default"/>
          <w:szCs w:val="21"/>
        </w:rPr>
        <w:t>安全性测试：确保安全性需求得到满足。</w:t>
      </w:r>
    </w:p>
    <w:p>
      <w:pPr>
        <w:rPr>
          <w:rFonts w:hint="default"/>
          <w:lang w:val="en-US"/>
        </w:rPr>
      </w:pPr>
      <w:r>
        <w:rPr>
          <w:rFonts w:hint="default"/>
          <w:szCs w:val="21"/>
        </w:rPr>
        <w:t>计时测试：评估涉及对用户的响应时间和一个功能的执行时间的相关需求。</w:t>
      </w:r>
    </w:p>
    <w:p>
      <w:pPr>
        <w:rPr>
          <w:rFonts w:hint="default"/>
          <w:lang w:val="en-US"/>
        </w:rPr>
      </w:pPr>
      <w:r>
        <w:rPr>
          <w:rFonts w:hint="default"/>
          <w:szCs w:val="21"/>
        </w:rPr>
        <w:t>环境测试：考察系统在安装场所的执行能力。</w:t>
      </w:r>
    </w:p>
    <w:p>
      <w:pPr>
        <w:rPr>
          <w:rFonts w:hint="default"/>
          <w:lang w:val="en-US"/>
        </w:rPr>
      </w:pPr>
      <w:r>
        <w:rPr>
          <w:rFonts w:hint="default"/>
          <w:szCs w:val="21"/>
        </w:rPr>
        <w:t>质量测试：评估系统的可靠性、可维护性和可用性。</w:t>
      </w:r>
    </w:p>
    <w:p>
      <w:pPr>
        <w:rPr>
          <w:rFonts w:hint="default"/>
          <w:lang w:val="en-US"/>
        </w:rPr>
      </w:pPr>
      <w:r>
        <w:rPr>
          <w:rFonts w:hint="default"/>
          <w:szCs w:val="21"/>
        </w:rPr>
        <w:t>恢复测试：强调的是系统对出现故障或丢失数据、电源、设备或服务时的反应。</w:t>
      </w:r>
    </w:p>
    <w:p>
      <w:pPr>
        <w:rPr>
          <w:rFonts w:hint="default"/>
          <w:lang w:val="en-US"/>
        </w:rPr>
      </w:pPr>
      <w:r>
        <w:rPr>
          <w:rFonts w:hint="default"/>
          <w:szCs w:val="21"/>
        </w:rPr>
        <w:t>维护测试：为了帮助人们发现问题的根源提供诊断工具和过程的需要。</w:t>
      </w:r>
    </w:p>
    <w:p>
      <w:pPr>
        <w:rPr>
          <w:rFonts w:hint="default"/>
          <w:lang w:val="en-US"/>
        </w:rPr>
      </w:pPr>
      <w:r>
        <w:rPr>
          <w:rFonts w:hint="default"/>
          <w:szCs w:val="21"/>
        </w:rPr>
        <w:t>文档测试：确保已经编写了必需的文档。</w:t>
      </w:r>
    </w:p>
    <w:p>
      <w:pPr>
        <w:rPr>
          <w:rFonts w:hint="default"/>
          <w:lang w:val="en-US"/>
        </w:rPr>
      </w:pPr>
      <w:r>
        <w:rPr>
          <w:rFonts w:hint="default"/>
          <w:szCs w:val="21"/>
        </w:rPr>
        <w:t>人为因素测试：检查设计系统用户界面的需求。</w:t>
      </w:r>
    </w:p>
    <w:p>
      <w:pPr>
        <w:numPr>
          <w:ilvl w:val="0"/>
          <w:numId w:val="0"/>
        </w:numPr>
        <w:spacing w:line="24" w:lineRule="atLeast"/>
        <w:rPr>
          <w:rFonts w:hint="eastAsia"/>
        </w:rPr>
      </w:pPr>
    </w:p>
    <w:p>
      <w:pPr>
        <w:spacing w:line="24" w:lineRule="atLeast"/>
        <w:rPr>
          <w:rFonts w:hint="eastAsia"/>
        </w:rPr>
      </w:pPr>
      <w:r>
        <w:rPr>
          <w:rFonts w:hint="default"/>
          <w:lang w:val="en-US"/>
        </w:rPr>
        <w:t>// 什么是可靠性、可用性和可维护性？</w:t>
      </w:r>
    </w:p>
    <w:p>
      <w:pPr>
        <w:ind w:firstLine="210" w:firstLineChars="100"/>
        <w:rPr>
          <w:rFonts w:hint="eastAsia"/>
        </w:rPr>
      </w:pPr>
      <w:r>
        <w:rPr>
          <w:rFonts w:hint="default"/>
          <w:szCs w:val="21"/>
        </w:rPr>
        <w:t>可靠性：指一个系统对于给定的时间间隔内、在给定的条件下无失效运作的概率。</w:t>
      </w:r>
    </w:p>
    <w:p>
      <w:pPr>
        <w:ind w:firstLine="210" w:firstLineChars="100"/>
        <w:rPr>
          <w:rFonts w:hint="eastAsia"/>
        </w:rPr>
      </w:pPr>
      <w:r>
        <w:rPr>
          <w:rFonts w:hint="default"/>
          <w:szCs w:val="21"/>
        </w:rPr>
        <w:t>可用性：指在给定的时间点上，一个系统能够按照规格说明正确运作的概率。</w:t>
      </w:r>
    </w:p>
    <w:p>
      <w:pPr>
        <w:ind w:firstLine="210" w:firstLineChars="100"/>
        <w:rPr>
          <w:rFonts w:hint="eastAsia"/>
        </w:rPr>
      </w:pPr>
      <w:r>
        <w:rPr>
          <w:rFonts w:hint="default"/>
          <w:szCs w:val="21"/>
        </w:rPr>
        <w:t>可维护性：在给定的使用条件下，在规定的时间间隔内，使用规定的过程和资源完成维护活动的概率。</w:t>
      </w:r>
    </w:p>
    <w:p>
      <w:pPr>
        <w:spacing w:line="24" w:lineRule="atLeast"/>
        <w:rPr>
          <w:rFonts w:hint="eastAsia"/>
        </w:rPr>
      </w:pPr>
    </w:p>
    <w:p>
      <w:pPr>
        <w:spacing w:line="24" w:lineRule="atLeast"/>
        <w:rPr>
          <w:rFonts w:hint="eastAsia"/>
          <w:b/>
          <w:bCs/>
          <w:u w:val="single"/>
          <w:lang w:val="en-US"/>
        </w:rPr>
      </w:pPr>
      <w:r>
        <w:rPr>
          <w:rFonts w:hint="eastAsia"/>
          <w:b/>
          <w:bCs/>
          <w:u w:val="single"/>
          <w:lang w:val="en-US" w:eastAsia="zh-CN"/>
        </w:rPr>
        <w:t>9.7</w:t>
      </w:r>
      <w:r>
        <w:rPr>
          <w:rFonts w:hint="default"/>
          <w:b/>
          <w:bCs/>
          <w:u w:val="single"/>
          <w:lang w:val="en-US"/>
        </w:rPr>
        <w:t>.确认测试概念，确认测试分类？（基准测试和引导测试）</w:t>
      </w:r>
    </w:p>
    <w:p>
      <w:pPr>
        <w:spacing w:line="24" w:lineRule="atLeast"/>
        <w:rPr>
          <w:rFonts w:hint="default"/>
          <w:lang w:val="en-US"/>
        </w:rPr>
      </w:pPr>
      <w:r>
        <w:rPr>
          <w:rFonts w:hint="default"/>
          <w:lang w:val="en-US"/>
        </w:rPr>
        <w:t>由用户检查软件系统是否满足了他们的需求的测试。</w:t>
      </w:r>
    </w:p>
    <w:p>
      <w:pPr>
        <w:spacing w:line="24" w:lineRule="atLeast"/>
        <w:rPr>
          <w:rFonts w:hint="eastAsia"/>
        </w:rPr>
      </w:pPr>
      <w:r>
        <w:rPr>
          <w:rFonts w:hint="default"/>
          <w:lang w:val="en-US"/>
        </w:rPr>
        <w:t>(1)基准测试</w:t>
      </w:r>
    </w:p>
    <w:p>
      <w:pPr>
        <w:spacing w:line="24" w:lineRule="atLeast"/>
        <w:rPr>
          <w:rFonts w:hint="eastAsia"/>
        </w:rPr>
      </w:pPr>
      <w:r>
        <w:rPr>
          <w:rFonts w:hint="default"/>
          <w:lang w:val="en-US"/>
        </w:rPr>
        <w:t>由用户准备典型测试用例，在实际安装后的系统运作并由用户对系统执行情况进行评估。</w:t>
      </w:r>
    </w:p>
    <w:p>
      <w:pPr>
        <w:spacing w:line="24" w:lineRule="atLeast"/>
        <w:rPr>
          <w:rFonts w:hint="eastAsia"/>
        </w:rPr>
      </w:pPr>
      <w:r>
        <w:rPr>
          <w:rFonts w:hint="default"/>
          <w:lang w:val="en-US"/>
        </w:rPr>
        <w:t>(2)引导测试(课件译)/试验性测试(课本译)</w:t>
      </w:r>
    </w:p>
    <w:p>
      <w:pPr>
        <w:spacing w:line="24" w:lineRule="atLeast"/>
        <w:rPr>
          <w:rFonts w:hint="eastAsia"/>
        </w:rPr>
      </w:pPr>
      <w:r>
        <w:rPr>
          <w:rFonts w:hint="default"/>
          <w:lang w:val="en-US"/>
        </w:rPr>
        <w:t>在假设系统已经永久安装的前提下执行系统。它依赖系统的日常工作进行测试，相对基准测试不是非常的正式与结构化。</w:t>
      </w:r>
    </w:p>
    <w:p>
      <w:pPr>
        <w:spacing w:line="24" w:lineRule="atLeast"/>
        <w:rPr>
          <w:rFonts w:hint="eastAsia"/>
        </w:rPr>
      </w:pPr>
    </w:p>
    <w:p>
      <w:pPr>
        <w:spacing w:line="24" w:lineRule="atLeast"/>
        <w:rPr>
          <w:rFonts w:hint="eastAsia"/>
          <w:b/>
          <w:bCs/>
          <w:u w:val="single"/>
          <w:lang w:val="en-US"/>
        </w:rPr>
      </w:pPr>
      <w:r>
        <w:rPr>
          <w:rFonts w:hint="eastAsia"/>
          <w:b/>
          <w:bCs/>
          <w:u w:val="single"/>
          <w:lang w:val="en-US" w:eastAsia="zh-CN"/>
        </w:rPr>
        <w:t>9.8</w:t>
      </w:r>
      <w:r>
        <w:rPr>
          <w:rFonts w:hint="default"/>
          <w:b/>
          <w:bCs/>
          <w:u w:val="single"/>
          <w:lang w:val="en-US"/>
        </w:rPr>
        <w:t>.什么是alpha测试？β测试？</w:t>
      </w:r>
    </w:p>
    <w:p>
      <w:pPr>
        <w:spacing w:line="24" w:lineRule="atLeast"/>
        <w:rPr>
          <w:rFonts w:hint="eastAsia"/>
        </w:rPr>
      </w:pPr>
      <w:r>
        <w:rPr>
          <w:rFonts w:hint="default"/>
          <w:lang w:val="en-US"/>
        </w:rPr>
        <w:t>α测试：在向客户发布一个系统之前，先让来自自己组织机构或公司的用户来测试这个系统。在客户进行实际的试验性测试前</w:t>
      </w:r>
      <w:r>
        <w:rPr>
          <w:rFonts w:hint="eastAsia"/>
          <w:lang w:val="en-US" w:eastAsia="zh-CN"/>
        </w:rPr>
        <w:t>，先自己组织团队（或者委托其他团队）测试这个系统</w:t>
      </w:r>
      <w:r>
        <w:rPr>
          <w:rFonts w:hint="default"/>
          <w:lang w:val="en-US"/>
        </w:rPr>
        <w:t>。</w:t>
      </w:r>
    </w:p>
    <w:p>
      <w:pPr>
        <w:spacing w:line="24" w:lineRule="atLeast"/>
        <w:rPr>
          <w:rFonts w:hint="eastAsia"/>
        </w:rPr>
      </w:pPr>
      <w:r>
        <w:rPr>
          <w:rFonts w:hint="default"/>
          <w:lang w:val="en-US"/>
        </w:rPr>
        <w:t>β测试：客户实际进行测试。</w:t>
      </w:r>
    </w:p>
    <w:p>
      <w:pPr>
        <w:spacing w:line="24" w:lineRule="atLeast"/>
        <w:rPr>
          <w:rFonts w:hint="eastAsia"/>
        </w:rPr>
      </w:pPr>
    </w:p>
    <w:p>
      <w:pPr>
        <w:spacing w:line="24" w:lineRule="atLeast"/>
        <w:rPr>
          <w:rFonts w:hint="eastAsia"/>
        </w:rPr>
      </w:pPr>
      <w:r>
        <w:rPr>
          <w:rFonts w:hint="eastAsia"/>
          <w:b/>
          <w:bCs/>
          <w:u w:val="single"/>
          <w:lang w:val="en-US" w:eastAsia="zh-CN"/>
        </w:rPr>
        <w:t>9.9</w:t>
      </w:r>
      <w:r>
        <w:rPr>
          <w:rFonts w:hint="default"/>
          <w:b/>
          <w:bCs/>
          <w:u w:val="single"/>
          <w:lang w:val="en-US"/>
        </w:rPr>
        <w:t>.什么是安装测试？</w:t>
      </w:r>
    </w:p>
    <w:p>
      <w:pPr>
        <w:spacing w:line="24" w:lineRule="atLeast"/>
        <w:rPr>
          <w:rFonts w:hint="eastAsia"/>
        </w:rPr>
      </w:pPr>
      <w:r>
        <w:rPr>
          <w:rFonts w:hint="default"/>
          <w:lang w:val="en-US"/>
        </w:rPr>
        <w:t>在用户的系统环境中安装软件并进行测试。以测试可能因为开发环境与用户环境的不同而导致的问题。</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singleLevel"/>
    <w:tmpl w:val="00000001"/>
    <w:lvl w:ilvl="0" w:tentative="0">
      <w:start w:val="1"/>
      <w:numFmt w:val="decimal"/>
      <w:suff w:val="nothing"/>
      <w:lvlText w:val="（%1）"/>
      <w:lvlJc w:val="left"/>
      <w:pPr>
        <w:ind w:left="210" w:firstLine="0"/>
      </w:pPr>
    </w:lvl>
  </w:abstractNum>
  <w:abstractNum w:abstractNumId="1">
    <w:nsid w:val="00000002"/>
    <w:multiLevelType w:val="singleLevel"/>
    <w:tmpl w:val="00000002"/>
    <w:lvl w:ilvl="0" w:tentative="0">
      <w:start w:val="1"/>
      <w:numFmt w:val="decimal"/>
      <w:suff w:val="nothing"/>
      <w:lvlText w:val="（%1）"/>
      <w:lvlJc w:val="left"/>
      <w:pPr>
        <w:ind w:left="210" w:firstLine="0"/>
      </w:pPr>
    </w:lvl>
  </w:abstractNum>
  <w:abstractNum w:abstractNumId="2">
    <w:nsid w:val="00000003"/>
    <w:multiLevelType w:val="singleLevel"/>
    <w:tmpl w:val="00000003"/>
    <w:lvl w:ilvl="0" w:tentative="0">
      <w:start w:val="1"/>
      <w:numFmt w:val="decimal"/>
      <w:suff w:val="nothing"/>
      <w:lvlText w:val="%1、"/>
      <w:lvlJc w:val="left"/>
    </w:lvl>
  </w:abstractNum>
  <w:abstractNum w:abstractNumId="3">
    <w:nsid w:val="00000004"/>
    <w:multiLevelType w:val="singleLevel"/>
    <w:tmpl w:val="00000004"/>
    <w:lvl w:ilvl="0" w:tentative="0">
      <w:start w:val="1"/>
      <w:numFmt w:val="decimal"/>
      <w:suff w:val="nothing"/>
      <w:lvlText w:val="（%1）"/>
      <w:lvlJc w:val="left"/>
    </w:lvl>
  </w:abstractNum>
  <w:abstractNum w:abstractNumId="4">
    <w:nsid w:val="00000005"/>
    <w:multiLevelType w:val="singleLevel"/>
    <w:tmpl w:val="00000005"/>
    <w:lvl w:ilvl="0" w:tentative="0">
      <w:start w:val="1"/>
      <w:numFmt w:val="decimal"/>
      <w:suff w:val="nothing"/>
      <w:lvlText w:val="%1、"/>
      <w:lvlJc w:val="left"/>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footnotePr>
    <w:footnote w:id="0"/>
    <w:footnote w:id="1"/>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857A7C"/>
    <w:rsid w:val="28857A7C"/>
    <w:rsid w:val="3A0D346E"/>
    <w:rsid w:val="620C0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after="0"/>
      <w:jc w:val="both"/>
    </w:pPr>
    <w:rPr>
      <w:rFonts w:ascii="Times New Roman" w:hAnsi="Times New Roman" w:eastAsia="宋体" w:cstheme="minorBidi"/>
      <w:kern w:val="2"/>
      <w:sz w:val="21"/>
      <w:szCs w:val="24"/>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uiPriority w:val="0"/>
    <w:pPr>
      <w:widowControl w:val="0"/>
      <w:tabs>
        <w:tab w:val="center" w:pos="4140"/>
        <w:tab w:val="right" w:pos="8300"/>
      </w:tabs>
      <w:snapToGrid w:val="0"/>
      <w:spacing w:before="0" w:after="0"/>
      <w:ind w:left="0" w:right="0"/>
      <w:jc w:val="left"/>
    </w:pPr>
    <w:rPr>
      <w:rFonts w:ascii="Times New Roman" w:hAnsi="Times New Roman" w:eastAsia="宋体" w:cs="Times New Roman"/>
      <w:kern w:val="2"/>
      <w:sz w:val="18"/>
      <w:lang w:val="en-US" w:eastAsia="zh-CN" w:bidi="ar-SA"/>
    </w:rPr>
  </w:style>
  <w:style w:type="paragraph" w:styleId="3">
    <w:name w:val="header"/>
    <w:basedOn w:val="1"/>
    <w:uiPriority w:val="0"/>
    <w:pPr>
      <w:widowControl w:val="0"/>
      <w:tabs>
        <w:tab w:val="center" w:pos="4140"/>
        <w:tab w:val="right" w:pos="8300"/>
      </w:tabs>
      <w:snapToGrid w:val="0"/>
      <w:spacing w:before="0" w:after="0" w:line="240" w:lineRule="auto"/>
      <w:ind w:left="0" w:right="0"/>
      <w:jc w:val="both"/>
      <w:outlineLvl w:val="9"/>
    </w:pPr>
    <w:rPr>
      <w:rFonts w:ascii="Times New Roman" w:hAnsi="Times New Roman" w:eastAsia="宋体" w:cs="Times New Roman"/>
      <w:kern w:val="2"/>
      <w:sz w:val="18"/>
      <w:lang w:val="en-US" w:eastAsia="zh-CN" w:bidi="ar-SA"/>
    </w:rPr>
  </w:style>
  <w:style w:type="paragraph" w:styleId="4">
    <w:name w:val="Normal (Web)"/>
    <w:basedOn w:val="1"/>
    <w:uiPriority w:val="0"/>
    <w:pPr>
      <w:widowControl w:val="0"/>
      <w:spacing w:before="0" w:beforeAutospacing="1" w:after="0" w:afterAutospacing="1"/>
      <w:ind w:left="0" w:right="0"/>
      <w:jc w:val="left"/>
    </w:pPr>
    <w:rPr>
      <w:rFonts w:ascii="Times New Roman" w:hAnsi="Times New Roman" w:eastAsia="宋体" w:cs="Times New Roman"/>
      <w:kern w:val="0"/>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49.png"/><Relationship Id="rId98" Type="http://schemas.openxmlformats.org/officeDocument/2006/relationships/customXml" Target="ink/ink46.xml"/><Relationship Id="rId97" Type="http://schemas.openxmlformats.org/officeDocument/2006/relationships/image" Target="media/image48.png"/><Relationship Id="rId96" Type="http://schemas.openxmlformats.org/officeDocument/2006/relationships/customXml" Target="ink/ink45.xml"/><Relationship Id="rId95" Type="http://schemas.openxmlformats.org/officeDocument/2006/relationships/image" Target="media/image47.png"/><Relationship Id="rId94" Type="http://schemas.openxmlformats.org/officeDocument/2006/relationships/customXml" Target="ink/ink44.xml"/><Relationship Id="rId93" Type="http://schemas.openxmlformats.org/officeDocument/2006/relationships/image" Target="media/image46.png"/><Relationship Id="rId92" Type="http://schemas.openxmlformats.org/officeDocument/2006/relationships/customXml" Target="ink/ink43.xml"/><Relationship Id="rId91" Type="http://schemas.openxmlformats.org/officeDocument/2006/relationships/image" Target="media/image45.png"/><Relationship Id="rId90" Type="http://schemas.openxmlformats.org/officeDocument/2006/relationships/customXml" Target="ink/ink42.xml"/><Relationship Id="rId9" Type="http://schemas.openxmlformats.org/officeDocument/2006/relationships/image" Target="media/image4.png"/><Relationship Id="rId89" Type="http://schemas.openxmlformats.org/officeDocument/2006/relationships/image" Target="media/image44.png"/><Relationship Id="rId88" Type="http://schemas.openxmlformats.org/officeDocument/2006/relationships/customXml" Target="ink/ink41.xml"/><Relationship Id="rId87" Type="http://schemas.openxmlformats.org/officeDocument/2006/relationships/image" Target="media/image43.png"/><Relationship Id="rId86" Type="http://schemas.openxmlformats.org/officeDocument/2006/relationships/customXml" Target="ink/ink40.xml"/><Relationship Id="rId85" Type="http://schemas.openxmlformats.org/officeDocument/2006/relationships/image" Target="media/image42.png"/><Relationship Id="rId84" Type="http://schemas.openxmlformats.org/officeDocument/2006/relationships/customXml" Target="ink/ink39.xml"/><Relationship Id="rId83" Type="http://schemas.openxmlformats.org/officeDocument/2006/relationships/image" Target="media/image41.png"/><Relationship Id="rId82" Type="http://schemas.openxmlformats.org/officeDocument/2006/relationships/customXml" Target="ink/ink38.xml"/><Relationship Id="rId81" Type="http://schemas.openxmlformats.org/officeDocument/2006/relationships/image" Target="media/image40.png"/><Relationship Id="rId80" Type="http://schemas.openxmlformats.org/officeDocument/2006/relationships/customXml" Target="ink/ink37.xml"/><Relationship Id="rId8" Type="http://schemas.openxmlformats.org/officeDocument/2006/relationships/customXml" Target="ink/ink1.xml"/><Relationship Id="rId79" Type="http://schemas.openxmlformats.org/officeDocument/2006/relationships/image" Target="media/image39.png"/><Relationship Id="rId78" Type="http://schemas.openxmlformats.org/officeDocument/2006/relationships/customXml" Target="ink/ink36.xml"/><Relationship Id="rId77" Type="http://schemas.openxmlformats.org/officeDocument/2006/relationships/image" Target="media/image38.png"/><Relationship Id="rId76" Type="http://schemas.openxmlformats.org/officeDocument/2006/relationships/customXml" Target="ink/ink35.xml"/><Relationship Id="rId75" Type="http://schemas.openxmlformats.org/officeDocument/2006/relationships/image" Target="media/image37.png"/><Relationship Id="rId74" Type="http://schemas.openxmlformats.org/officeDocument/2006/relationships/customXml" Target="ink/ink34.xml"/><Relationship Id="rId73" Type="http://schemas.openxmlformats.org/officeDocument/2006/relationships/image" Target="media/image36.png"/><Relationship Id="rId72" Type="http://schemas.openxmlformats.org/officeDocument/2006/relationships/customXml" Target="ink/ink33.xml"/><Relationship Id="rId71" Type="http://schemas.openxmlformats.org/officeDocument/2006/relationships/image" Target="media/image35.png"/><Relationship Id="rId70" Type="http://schemas.openxmlformats.org/officeDocument/2006/relationships/customXml" Target="ink/ink32.xml"/><Relationship Id="rId7" Type="http://schemas.openxmlformats.org/officeDocument/2006/relationships/image" Target="media/image3.png"/><Relationship Id="rId69" Type="http://schemas.openxmlformats.org/officeDocument/2006/relationships/image" Target="media/image34.png"/><Relationship Id="rId68" Type="http://schemas.openxmlformats.org/officeDocument/2006/relationships/customXml" Target="ink/ink31.xml"/><Relationship Id="rId67" Type="http://schemas.openxmlformats.org/officeDocument/2006/relationships/image" Target="media/image33.png"/><Relationship Id="rId66" Type="http://schemas.openxmlformats.org/officeDocument/2006/relationships/customXml" Target="ink/ink30.xml"/><Relationship Id="rId65" Type="http://schemas.openxmlformats.org/officeDocument/2006/relationships/image" Target="media/image32.png"/><Relationship Id="rId64" Type="http://schemas.openxmlformats.org/officeDocument/2006/relationships/customXml" Target="ink/ink29.xml"/><Relationship Id="rId63" Type="http://schemas.openxmlformats.org/officeDocument/2006/relationships/image" Target="media/image31.png"/><Relationship Id="rId62" Type="http://schemas.openxmlformats.org/officeDocument/2006/relationships/customXml" Target="ink/ink28.xml"/><Relationship Id="rId61" Type="http://schemas.openxmlformats.org/officeDocument/2006/relationships/image" Target="media/image30.png"/><Relationship Id="rId60" Type="http://schemas.openxmlformats.org/officeDocument/2006/relationships/customXml" Target="ink/ink27.xml"/><Relationship Id="rId6" Type="http://schemas.openxmlformats.org/officeDocument/2006/relationships/image" Target="media/image2.png"/><Relationship Id="rId59" Type="http://schemas.openxmlformats.org/officeDocument/2006/relationships/image" Target="media/image29.png"/><Relationship Id="rId58" Type="http://schemas.openxmlformats.org/officeDocument/2006/relationships/customXml" Target="ink/ink26.xml"/><Relationship Id="rId57" Type="http://schemas.openxmlformats.org/officeDocument/2006/relationships/image" Target="media/image28.png"/><Relationship Id="rId56" Type="http://schemas.openxmlformats.org/officeDocument/2006/relationships/customXml" Target="ink/ink25.xml"/><Relationship Id="rId55" Type="http://schemas.openxmlformats.org/officeDocument/2006/relationships/image" Target="media/image27.png"/><Relationship Id="rId54" Type="http://schemas.openxmlformats.org/officeDocument/2006/relationships/customXml" Target="ink/ink24.xml"/><Relationship Id="rId53" Type="http://schemas.openxmlformats.org/officeDocument/2006/relationships/image" Target="media/image26.png"/><Relationship Id="rId52" Type="http://schemas.openxmlformats.org/officeDocument/2006/relationships/customXml" Target="ink/ink23.xml"/><Relationship Id="rId51" Type="http://schemas.openxmlformats.org/officeDocument/2006/relationships/image" Target="media/image25.png"/><Relationship Id="rId50" Type="http://schemas.openxmlformats.org/officeDocument/2006/relationships/customXml" Target="ink/ink22.xml"/><Relationship Id="rId5" Type="http://schemas.openxmlformats.org/officeDocument/2006/relationships/image" Target="media/image1.png"/><Relationship Id="rId49" Type="http://schemas.openxmlformats.org/officeDocument/2006/relationships/image" Target="media/image24.png"/><Relationship Id="rId48" Type="http://schemas.openxmlformats.org/officeDocument/2006/relationships/customXml" Target="ink/ink21.xml"/><Relationship Id="rId47" Type="http://schemas.openxmlformats.org/officeDocument/2006/relationships/image" Target="media/image23.png"/><Relationship Id="rId46" Type="http://schemas.openxmlformats.org/officeDocument/2006/relationships/customXml" Target="ink/ink20.xml"/><Relationship Id="rId45" Type="http://schemas.openxmlformats.org/officeDocument/2006/relationships/image" Target="media/image22.png"/><Relationship Id="rId44" Type="http://schemas.openxmlformats.org/officeDocument/2006/relationships/customXml" Target="ink/ink19.xml"/><Relationship Id="rId43" Type="http://schemas.openxmlformats.org/officeDocument/2006/relationships/image" Target="media/image21.png"/><Relationship Id="rId42" Type="http://schemas.openxmlformats.org/officeDocument/2006/relationships/customXml" Target="ink/ink18.xml"/><Relationship Id="rId41" Type="http://schemas.openxmlformats.org/officeDocument/2006/relationships/image" Target="media/image20.png"/><Relationship Id="rId40" Type="http://schemas.openxmlformats.org/officeDocument/2006/relationships/customXml" Target="ink/ink17.xml"/><Relationship Id="rId4" Type="http://schemas.openxmlformats.org/officeDocument/2006/relationships/theme" Target="theme/theme1.xml"/><Relationship Id="rId39" Type="http://schemas.openxmlformats.org/officeDocument/2006/relationships/image" Target="media/image19.png"/><Relationship Id="rId38" Type="http://schemas.openxmlformats.org/officeDocument/2006/relationships/customXml" Target="ink/ink16.xml"/><Relationship Id="rId37" Type="http://schemas.openxmlformats.org/officeDocument/2006/relationships/image" Target="media/image18.png"/><Relationship Id="rId36" Type="http://schemas.openxmlformats.org/officeDocument/2006/relationships/customXml" Target="ink/ink15.xml"/><Relationship Id="rId35" Type="http://schemas.openxmlformats.org/officeDocument/2006/relationships/image" Target="media/image17.png"/><Relationship Id="rId34" Type="http://schemas.openxmlformats.org/officeDocument/2006/relationships/customXml" Target="ink/ink14.xml"/><Relationship Id="rId33" Type="http://schemas.openxmlformats.org/officeDocument/2006/relationships/image" Target="media/image16.png"/><Relationship Id="rId32" Type="http://schemas.openxmlformats.org/officeDocument/2006/relationships/customXml" Target="ink/ink13.xml"/><Relationship Id="rId31" Type="http://schemas.openxmlformats.org/officeDocument/2006/relationships/image" Target="media/image15.png"/><Relationship Id="rId30" Type="http://schemas.openxmlformats.org/officeDocument/2006/relationships/customXml" Target="ink/ink12.xml"/><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customXml" Target="ink/ink11.xml"/><Relationship Id="rId27" Type="http://schemas.openxmlformats.org/officeDocument/2006/relationships/image" Target="media/image13.png"/><Relationship Id="rId26" Type="http://schemas.openxmlformats.org/officeDocument/2006/relationships/customXml" Target="ink/ink10.xml"/><Relationship Id="rId25" Type="http://schemas.openxmlformats.org/officeDocument/2006/relationships/image" Target="media/image12.png"/><Relationship Id="rId24" Type="http://schemas.openxmlformats.org/officeDocument/2006/relationships/customXml" Target="ink/ink9.xml"/><Relationship Id="rId23" Type="http://schemas.openxmlformats.org/officeDocument/2006/relationships/image" Target="media/image11.png"/><Relationship Id="rId22" Type="http://schemas.openxmlformats.org/officeDocument/2006/relationships/customXml" Target="ink/ink8.xml"/><Relationship Id="rId21" Type="http://schemas.openxmlformats.org/officeDocument/2006/relationships/image" Target="media/image10.png"/><Relationship Id="rId20" Type="http://schemas.openxmlformats.org/officeDocument/2006/relationships/customXml" Target="ink/ink7.xml"/><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customXml" Target="ink/ink6.xml"/><Relationship Id="rId17" Type="http://schemas.openxmlformats.org/officeDocument/2006/relationships/image" Target="media/image8.png"/><Relationship Id="rId16" Type="http://schemas.openxmlformats.org/officeDocument/2006/relationships/customXml" Target="ink/ink5.xml"/><Relationship Id="rId15" Type="http://schemas.openxmlformats.org/officeDocument/2006/relationships/image" Target="media/image7.png"/><Relationship Id="rId145" Type="http://schemas.openxmlformats.org/officeDocument/2006/relationships/fontTable" Target="fontTable.xml"/><Relationship Id="rId144" Type="http://schemas.openxmlformats.org/officeDocument/2006/relationships/numbering" Target="numbering.xml"/><Relationship Id="rId143" Type="http://schemas.openxmlformats.org/officeDocument/2006/relationships/customXml" Target="../customXml/item1.xml"/><Relationship Id="rId142" Type="http://schemas.openxmlformats.org/officeDocument/2006/relationships/image" Target="media/image79.png"/><Relationship Id="rId141" Type="http://schemas.openxmlformats.org/officeDocument/2006/relationships/image" Target="media/image78.png"/><Relationship Id="rId140" Type="http://schemas.openxmlformats.org/officeDocument/2006/relationships/image" Target="media/image77.png"/><Relationship Id="rId14" Type="http://schemas.openxmlformats.org/officeDocument/2006/relationships/customXml" Target="ink/ink4.xml"/><Relationship Id="rId139" Type="http://schemas.openxmlformats.org/officeDocument/2006/relationships/image" Target="media/image76.png"/><Relationship Id="rId138" Type="http://schemas.openxmlformats.org/officeDocument/2006/relationships/image" Target="media/image75.png"/><Relationship Id="rId137" Type="http://schemas.openxmlformats.org/officeDocument/2006/relationships/image" Target="media/image74.png"/><Relationship Id="rId136" Type="http://schemas.openxmlformats.org/officeDocument/2006/relationships/image" Target="media/image73.png"/><Relationship Id="rId135" Type="http://schemas.openxmlformats.org/officeDocument/2006/relationships/image" Target="media/image72.png"/><Relationship Id="rId134" Type="http://schemas.openxmlformats.org/officeDocument/2006/relationships/image" Target="media/image71.png"/><Relationship Id="rId133" Type="http://schemas.openxmlformats.org/officeDocument/2006/relationships/image" Target="media/image70.png"/><Relationship Id="rId132" Type="http://schemas.openxmlformats.org/officeDocument/2006/relationships/image" Target="media/image69.png"/><Relationship Id="rId131" Type="http://schemas.openxmlformats.org/officeDocument/2006/relationships/image" Target="media/image68.png"/><Relationship Id="rId130" Type="http://schemas.openxmlformats.org/officeDocument/2006/relationships/image" Target="media/image67.png"/><Relationship Id="rId13" Type="http://schemas.openxmlformats.org/officeDocument/2006/relationships/image" Target="media/image6.png"/><Relationship Id="rId129" Type="http://schemas.openxmlformats.org/officeDocument/2006/relationships/image" Target="media/image66.png"/><Relationship Id="rId128" Type="http://schemas.openxmlformats.org/officeDocument/2006/relationships/image" Target="media/image65.png"/><Relationship Id="rId127" Type="http://schemas.openxmlformats.org/officeDocument/2006/relationships/image" Target="media/image64.png"/><Relationship Id="rId126" Type="http://schemas.openxmlformats.org/officeDocument/2006/relationships/image" Target="media/image63.png"/><Relationship Id="rId125" Type="http://schemas.openxmlformats.org/officeDocument/2006/relationships/image" Target="media/image62.png"/><Relationship Id="rId124" Type="http://schemas.openxmlformats.org/officeDocument/2006/relationships/customXml" Target="ink/ink59.xml"/><Relationship Id="rId123" Type="http://schemas.openxmlformats.org/officeDocument/2006/relationships/image" Target="media/image61.png"/><Relationship Id="rId122" Type="http://schemas.openxmlformats.org/officeDocument/2006/relationships/customXml" Target="ink/ink58.xml"/><Relationship Id="rId121" Type="http://schemas.openxmlformats.org/officeDocument/2006/relationships/image" Target="media/image60.png"/><Relationship Id="rId120" Type="http://schemas.openxmlformats.org/officeDocument/2006/relationships/customXml" Target="ink/ink57.xml"/><Relationship Id="rId12" Type="http://schemas.openxmlformats.org/officeDocument/2006/relationships/customXml" Target="ink/ink3.xml"/><Relationship Id="rId119" Type="http://schemas.openxmlformats.org/officeDocument/2006/relationships/image" Target="media/image59.png"/><Relationship Id="rId118" Type="http://schemas.openxmlformats.org/officeDocument/2006/relationships/customXml" Target="ink/ink56.xml"/><Relationship Id="rId117" Type="http://schemas.openxmlformats.org/officeDocument/2006/relationships/image" Target="media/image58.png"/><Relationship Id="rId116" Type="http://schemas.openxmlformats.org/officeDocument/2006/relationships/customXml" Target="ink/ink55.xml"/><Relationship Id="rId115" Type="http://schemas.openxmlformats.org/officeDocument/2006/relationships/image" Target="media/image57.png"/><Relationship Id="rId114" Type="http://schemas.openxmlformats.org/officeDocument/2006/relationships/customXml" Target="ink/ink54.xml"/><Relationship Id="rId113" Type="http://schemas.openxmlformats.org/officeDocument/2006/relationships/image" Target="media/image56.png"/><Relationship Id="rId112" Type="http://schemas.openxmlformats.org/officeDocument/2006/relationships/customXml" Target="ink/ink53.xml"/><Relationship Id="rId111" Type="http://schemas.openxmlformats.org/officeDocument/2006/relationships/image" Target="media/image55.png"/><Relationship Id="rId110" Type="http://schemas.openxmlformats.org/officeDocument/2006/relationships/customXml" Target="ink/ink52.xml"/><Relationship Id="rId11" Type="http://schemas.openxmlformats.org/officeDocument/2006/relationships/image" Target="media/image5.png"/><Relationship Id="rId109" Type="http://schemas.openxmlformats.org/officeDocument/2006/relationships/image" Target="media/image54.png"/><Relationship Id="rId108" Type="http://schemas.openxmlformats.org/officeDocument/2006/relationships/customXml" Target="ink/ink51.xml"/><Relationship Id="rId107" Type="http://schemas.openxmlformats.org/officeDocument/2006/relationships/image" Target="media/image53.png"/><Relationship Id="rId106" Type="http://schemas.openxmlformats.org/officeDocument/2006/relationships/customXml" Target="ink/ink50.xml"/><Relationship Id="rId105" Type="http://schemas.openxmlformats.org/officeDocument/2006/relationships/image" Target="media/image52.png"/><Relationship Id="rId104" Type="http://schemas.openxmlformats.org/officeDocument/2006/relationships/customXml" Target="ink/ink49.xml"/><Relationship Id="rId103" Type="http://schemas.openxmlformats.org/officeDocument/2006/relationships/image" Target="media/image51.png"/><Relationship Id="rId102" Type="http://schemas.openxmlformats.org/officeDocument/2006/relationships/customXml" Target="ink/ink48.xml"/><Relationship Id="rId101" Type="http://schemas.openxmlformats.org/officeDocument/2006/relationships/image" Target="media/image50.png"/><Relationship Id="rId100" Type="http://schemas.openxmlformats.org/officeDocument/2006/relationships/customXml" Target="ink/ink47.xml"/><Relationship Id="rId10" Type="http://schemas.openxmlformats.org/officeDocument/2006/relationships/customXml" Target="ink/ink2.xml"/><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brush xml:id="br1">
      <inkml:brushProperty name="width" value="0.026" units="cm"/>
      <inkml:brushProperty name="height" value="0.026" units="cm"/>
      <inkml:brushProperty name="color" value="#000080"/>
      <inkml:brushProperty name="fitToCurve" value="1"/>
    </inkml:brush>
  </inkml:definitions>
  <inkml:trace contextRef="#ctx0" brushRef="#br0">0 0,'27'25,"-21"9,-4 1,7 1,-1-2,-7 3</inkml:trace>
  <inkml:trace contextRef="#ctx0" brushRef="#br1">174 91,'19'37,"-24"-4,-11 0,-2 5</inkml:trace>
</inkml:ink>
</file>

<file path=word/ink/ink1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brush xml:id="br1">
      <inkml:brushProperty name="width" value="0.026" units="cm"/>
      <inkml:brushProperty name="height" value="0.026" units="cm"/>
      <inkml:brushProperty name="color" value="#000080"/>
      <inkml:brushProperty name="fitToCurve" value="1"/>
    </inkml:brush>
  </inkml:definitions>
  <inkml:trace contextRef="#ctx0" brushRef="#br0">60 0,'-4'39,"1"-10,-5 8,1-4,-4 5,2-6,5 8,9-6,29-38,-9-38,-9 8,-11 0,-41 27,5 17,-1 4</inkml:trace>
  <inkml:trace contextRef="#ctx0" brushRef="#br1">192 183,'6'31,"-48"-6</inkml:trace>
</inkml:ink>
</file>

<file path=word/ink/ink1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brush xml:id="br1">
      <inkml:brushProperty name="width" value="0.026" units="cm"/>
      <inkml:brushProperty name="height" value="0.026" units="cm"/>
      <inkml:brushProperty name="color" value="#000080"/>
      <inkml:brushProperty name="fitToCurve" value="1"/>
    </inkml:brush>
  </inkml:definitions>
  <inkml:trace contextRef="#ctx0" brushRef="#br0">138 101,'-12'-29,"2"-5,-10 3,-11 24,1 52,13-8,4-4,8-5,31-1,11-39,-4-7,-9-10,4-2,-26 66,-7 2,2-2,-1 7,2-8,3 1</inkml:trace>
  <inkml:trace contextRef="#ctx0" brushRef="#br1">242 202,'9'27,"-12"1,-14 1,-10-22</inkml:trace>
</inkml:ink>
</file>

<file path=word/ink/ink1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brush xml:id="br1">
      <inkml:brushProperty name="width" value="0.026" units="cm"/>
      <inkml:brushProperty name="height" value="0.026" units="cm"/>
      <inkml:brushProperty name="color" value="#000080"/>
      <inkml:brushProperty name="fitToCurve" value="1"/>
    </inkml:brush>
  </inkml:definitions>
  <inkml:trace contextRef="#ctx0" brushRef="#br0">79 86,'-3'-31,"-11"-4,-13 15,8 48,5 0,12 0,38-7,2-3,-10 3,-18 16,-16-9,-31-1,16-54,19-9,12 4,11 5,2 0</inkml:trace>
  <inkml:trace contextRef="#ctx0" brushRef="#br1">244 154,'2'27,"-13"3,-22 7,7-15,-1-10</inkml:trace>
</inkml:ink>
</file>

<file path=word/ink/ink1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brush xml:id="br1">
      <inkml:brushProperty name="width" value="0.026" units="cm"/>
      <inkml:brushProperty name="height" value="0.026" units="cm"/>
      <inkml:brushProperty name="color" value="#000080"/>
      <inkml:brushProperty name="fitToCurve" value="1"/>
    </inkml:brush>
    <inkml:brush xml:id="br2">
      <inkml:brushProperty name="width" value="0.026" units="cm"/>
      <inkml:brushProperty name="height" value="0.026" units="cm"/>
      <inkml:brushProperty name="color" value="#000080"/>
      <inkml:brushProperty name="fitToCurve" value="1"/>
    </inkml:brush>
  </inkml:definitions>
  <inkml:trace contextRef="#ctx0" brushRef="#br0">0 36,'12'35,"-11"-7,-3-2,2 2,-1 13,1-8,3-1,-2 0,3-61,4-3</inkml:trace>
  <inkml:trace contextRef="#ctx0" brushRef="#br1">124 0,'33'28,"-25"5,-33 1,56-6,-5-14,-18 17,-22 13,2-17,-9 11,-6-13</inkml:trace>
  <inkml:trace contextRef="#ctx0" brushRef="#br2">276 173,'1'30,"-8"7,3-3,-11-6,-8 1</inkml:trace>
</inkml:ink>
</file>

<file path=word/ink/ink1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brush xml:id="br1">
      <inkml:brushProperty name="width" value="0.026" units="cm"/>
      <inkml:brushProperty name="height" value="0.026" units="cm"/>
      <inkml:brushProperty name="color" value="#000080"/>
      <inkml:brushProperty name="fitToCurve" value="1"/>
    </inkml:brush>
    <inkml:brush xml:id="br2">
      <inkml:brushProperty name="width" value="0.026" units="cm"/>
      <inkml:brushProperty name="height" value="0.026" units="cm"/>
      <inkml:brushProperty name="color" value="#000080"/>
      <inkml:brushProperty name="fitToCurve" value="1"/>
    </inkml:brush>
  </inkml:definitions>
  <inkml:trace contextRef="#ctx0" brushRef="#br0">0 4,'23'36,"-18"2,-2-3,-2 4,-1 1,5-7</inkml:trace>
  <inkml:trace contextRef="#ctx0" brushRef="#br1">119 0,'29'19,"-27"10,-29 5,22 0,42-30,-8 7,-34 25,-9-3,1 4,-6-4</inkml:trace>
  <inkml:trace contextRef="#ctx0" brushRef="#br2">245 215,'-1'32,"-12"4,-10-5</inkml:trace>
</inkml:ink>
</file>

<file path=word/ink/ink1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brush xml:id="br1">
      <inkml:brushProperty name="width" value="0.026" units="cm"/>
      <inkml:brushProperty name="height" value="0.026" units="cm"/>
      <inkml:brushProperty name="color" value="#000080"/>
      <inkml:brushProperty name="fitToCurve" value="1"/>
    </inkml:brush>
    <inkml:brush xml:id="br2">
      <inkml:brushProperty name="width" value="0.026" units="cm"/>
      <inkml:brushProperty name="height" value="0.026" units="cm"/>
      <inkml:brushProperty name="color" value="#000080"/>
      <inkml:brushProperty name="fitToCurve" value="1"/>
    </inkml:brush>
  </inkml:definitions>
  <inkml:trace contextRef="#ctx0" brushRef="#br0">10 0,'8'36,"-12"1,-2-3,0 4,4-3</inkml:trace>
  <inkml:trace contextRef="#ctx0" brushRef="#br1">125 86,'9'38,"1"-9,30-11,-6-61,-21 11,-7-3,-5 7,-5 2,-23 26,-11 28,10-6,20 4</inkml:trace>
  <inkml:trace contextRef="#ctx0" brushRef="#br2">353 136,'-13'40,"-22"-14</inkml:trace>
</inkml:ink>
</file>

<file path=word/ink/ink1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brush xml:id="br1">
      <inkml:brushProperty name="width" value="0.026" units="cm"/>
      <inkml:brushProperty name="height" value="0.026" units="cm"/>
      <inkml:brushProperty name="color" value="#000080"/>
      <inkml:brushProperty name="fitToCurve" value="1"/>
    </inkml:brush>
    <inkml:brush xml:id="br2">
      <inkml:brushProperty name="width" value="0.026" units="cm"/>
      <inkml:brushProperty name="height" value="0.026" units="cm"/>
      <inkml:brushProperty name="color" value="#000080"/>
      <inkml:brushProperty name="fitToCurve" value="1"/>
    </inkml:brush>
  </inkml:definitions>
  <inkml:trace contextRef="#ctx0" brushRef="#br0">0 0,'8'34,"-5"-4,-1 16,0 8,-1-9,0-8,-1 1,-1 1,-6-71</inkml:trace>
  <inkml:trace contextRef="#ctx0" brushRef="#br1">107 49,'11'33,"-1"7,-3-13,5 10,11-4,8-8,0-9,-51 13,-22-11,-3-7,10-10,8-11</inkml:trace>
  <inkml:trace contextRef="#ctx0" brushRef="#br2">170 51,'33'7,"2"-17,-7 6</inkml:trace>
</inkml:ink>
</file>

<file path=word/ink/ink1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11508 165420,'35'11,"-3"6,0 7,-20 14,-37 1,-11-19,1-1,0-8,71-16,3 1,12 0,-12-1,-3 8,-33-48,2 19</inkml:trace>
</inkml:ink>
</file>

<file path=word/ink/ink1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11686 165375,'13'29,"-7"7,0 4,-2-3,-2-3,-9-70,1-1,3 5,-2 3,0 2,12 60,-3 8,1-6,-2 3,-4 5,-7-12</inkml:trace>
</inkml:ink>
</file>

<file path=word/ink/ink1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brush xml:id="br1">
      <inkml:brushProperty name="width" value="0.026" units="cm"/>
      <inkml:brushProperty name="height" value="0.026" units="cm"/>
      <inkml:brushProperty name="color" value="#65ff65"/>
      <inkml:brushProperty name="fitToCurve" value="1"/>
    </inkml:brush>
  </inkml:definitions>
  <inkml:trace contextRef="#ctx0" brushRef="#br0">0 34,'6'36,"-6"2,-1 5,0-5,0 0</inkml:trace>
  <inkml:trace contextRef="#ctx0" brushRef="#br1">70 0,'30'2,"9"24,-5-6,-20 9,-40 1,-4-11,-3-4,67-9,-6-1,2 5,-3 4,-45 20,-15-20,-7 0,3-1,1-5,38-40</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brush xml:id="br1">
      <inkml:brushProperty name="width" value="0.026" units="cm"/>
      <inkml:brushProperty name="height" value="0.026" units="cm"/>
      <inkml:brushProperty name="color" value="#000080"/>
      <inkml:brushProperty name="fitToCurve" value="1"/>
    </inkml:brush>
    <inkml:brush xml:id="br2">
      <inkml:brushProperty name="width" value="0.026" units="cm"/>
      <inkml:brushProperty name="height" value="0.026" units="cm"/>
      <inkml:brushProperty name="color" value="#000080"/>
      <inkml:brushProperty name="fitToCurve" value="1"/>
    </inkml:brush>
  </inkml:definitions>
  <inkml:trace contextRef="#ctx0" brushRef="#br0">15 0,'5'28,"-7"1,-1 4,-1-2,-3-1,3 2,13-1,27-42,0-4,-4 4,-2-5,0 4,-57 14</inkml:trace>
  <inkml:trace contextRef="#ctx0" brushRef="#br1">66 61,'7'30,"0"1,2 7,-3-2,-1-1,-1 0,-8-8</inkml:trace>
  <inkml:trace contextRef="#ctx0" brushRef="#br2">256 215,'6'32,"-25"-3,-10 3,2-4</inkml:trace>
</inkml:ink>
</file>

<file path=word/ink/ink2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brush xml:id="br1">
      <inkml:brushProperty name="width" value="0.026" units="cm"/>
      <inkml:brushProperty name="height" value="0.026" units="cm"/>
      <inkml:brushProperty name="color" value="#65ff65"/>
      <inkml:brushProperty name="fitToCurve" value="1"/>
    </inkml:brush>
  </inkml:definitions>
  <inkml:trace contextRef="#ctx0" brushRef="#br0">10 0,'3'32,"-4"3,1-7,-3 13,0-2,1 14,0-14,0 1,6-76</inkml:trace>
  <inkml:trace contextRef="#ctx0" brushRef="#br1">178 63,'-5'-28,"-28"13,1 23,11 36,32-16,14 0,2-7,0-8,3 16,0 5,-32-4,-35 3,-4-24,4-7,9-25,28-17,11-3,5 12,15 8,8 1,-8 5,0 0</inkml:trace>
</inkml:ink>
</file>

<file path=word/ink/ink2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brush xml:id="br1">
      <inkml:brushProperty name="width" value="0.026" units="cm"/>
      <inkml:brushProperty name="height" value="0.026" units="cm"/>
      <inkml:brushProperty name="color" value="#65ff65"/>
      <inkml:brushProperty name="fitToCurve" value="1"/>
    </inkml:brush>
  </inkml:definitions>
  <inkml:trace contextRef="#ctx0" brushRef="#br0">2 13,'3'35,"-3"0,-1-8,-1 16,0 4,2-19,3 9,9-80,-8 16</inkml:trace>
  <inkml:trace contextRef="#ctx0" brushRef="#br1">103 0,'7'26,"-14"11,1-2,1 5,3-12,2 15,1-14,6 12,40-24,-32-52,-3-1,-6-7,-8 14,-28 16,-3 19,5 2</inkml:trace>
</inkml:ink>
</file>

<file path=word/ink/ink2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brush xml:id="br1">
      <inkml:brushProperty name="width" value="0.026" units="cm"/>
      <inkml:brushProperty name="height" value="0.026" units="cm"/>
      <inkml:brushProperty name="color" value="#65ff65"/>
      <inkml:brushProperty name="fitToCurve" value="1"/>
    </inkml:brush>
  </inkml:definitions>
  <inkml:trace contextRef="#ctx0" brushRef="#br0">0 23,'18'44,"-13"9,-4-15,0-11,0 19,2-1,0-74,1-3,-1 6</inkml:trace>
  <inkml:trace contextRef="#ctx0" brushRef="#br1">124 0,'17'40,"-10"4,-4-16,-1 21,-2-2,0-1,-1-18,0 10,-6-11</inkml:trace>
</inkml:ink>
</file>

<file path=word/ink/ink2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brush xml:id="br1">
      <inkml:brushProperty name="width" value="0.026" units="cm"/>
      <inkml:brushProperty name="height" value="0.026" units="cm"/>
      <inkml:brushProperty name="color" value="#65ff65"/>
      <inkml:brushProperty name="fitToCurve" value="1"/>
    </inkml:brush>
    <inkml:brush xml:id="br2">
      <inkml:brushProperty name="width" value="0.026" units="cm"/>
      <inkml:brushProperty name="height" value="0.026" units="cm"/>
      <inkml:brushProperty name="color" value="#65ff65"/>
      <inkml:brushProperty name="fitToCurve" value="1"/>
    </inkml:brush>
  </inkml:definitions>
  <inkml:trace contextRef="#ctx0" brushRef="#br0">0 0,'9'27,"-7"6,-1 0,0 15,0 5,0-6,1 2,0-4,1-9,-6-72</inkml:trace>
  <inkml:trace contextRef="#ctx0" brushRef="#br1">64 39,'13'33,"-12"2,-1-7,-3 9,1-6,-1-1,42-31,-5-4,5 2,-4 0</inkml:trace>
  <inkml:trace contextRef="#ctx0" brushRef="#br2">125 50,'15'40,"-12"-13,2 8,-1-1,1 3,-2-2,4 3,-3-2,-31-60</inkml:trace>
</inkml:ink>
</file>

<file path=word/ink/ink2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brush xml:id="br1">
      <inkml:brushProperty name="width" value="0.026" units="cm"/>
      <inkml:brushProperty name="height" value="0.026" units="cm"/>
      <inkml:brushProperty name="color" value="#65ff65"/>
      <inkml:brushProperty name="fitToCurve" value="1"/>
    </inkml:brush>
  </inkml:definitions>
  <inkml:trace contextRef="#ctx0" brushRef="#br0">0 24,'22'34,"-16"3,-1 4,0-6,-1 11,2 4,0-15,0 1,-21-74,13 9</inkml:trace>
  <inkml:trace contextRef="#ctx0" brushRef="#br1">89 0,'21'33,"-2"14,-8 0,-3 1,2 1,-1-13,-1-2,-32-61</inkml:trace>
</inkml:ink>
</file>

<file path=word/ink/ink2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brush xml:id="br1">
      <inkml:brushProperty name="width" value="0.026" units="cm"/>
      <inkml:brushProperty name="height" value="0.026" units="cm"/>
      <inkml:brushProperty name="color" value="#65ff65"/>
      <inkml:brushProperty name="fitToCurve" value="1"/>
    </inkml:brush>
  </inkml:definitions>
  <inkml:trace contextRef="#ctx0" brushRef="#br0">0 6,'2'30,"-2"2,3 10,-1-2,0-4,-1 0,2-2,2 9,-2-3,-7-76</inkml:trace>
  <inkml:trace contextRef="#ctx0" brushRef="#br1">34 0,'27'10,"3"-9,0 10,-18 24,-20-7,-6 7,-4-8,55-36,-3 10,-3 12,-10 19,-12-6,-8 4,-10 1,-11-3,-7-6,-12-3,2-10,13-47</inkml:trace>
</inkml:ink>
</file>

<file path=word/ink/ink2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brush xml:id="br1">
      <inkml:brushProperty name="width" value="0.026" units="cm"/>
      <inkml:brushProperty name="height" value="0.026" units="cm"/>
      <inkml:brushProperty name="color" value="#65ff65"/>
      <inkml:brushProperty name="fitToCurve" value="1"/>
    </inkml:brush>
  </inkml:definitions>
  <inkml:trace contextRef="#ctx0" brushRef="#br0">0 0,'12'37,"-9"-4,-2-4,-1 7,0-9,-1 9,1-3,-1 7,1 0,2-4</inkml:trace>
  <inkml:trace contextRef="#ctx0" brushRef="#br1">85 88,'16'30,"-8"5,2-1,2 1,0-6,20 6,1-22,2-28,-19-19,-9-2,-2-7,-4-1,-12 4,-24 8,0 27,-3 11,7 3,3 6</inkml:trace>
</inkml:ink>
</file>

<file path=word/ink/ink2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brush xml:id="br1">
      <inkml:brushProperty name="width" value="0.026" units="cm"/>
      <inkml:brushProperty name="height" value="0.026" units="cm"/>
      <inkml:brushProperty name="color" value="#65ff65"/>
      <inkml:brushProperty name="fitToCurve" value="1"/>
    </inkml:brush>
  </inkml:definitions>
  <inkml:trace contextRef="#ctx0" brushRef="#br0">4 0,'0'30,"-3"9,2-11,1 8,4 0,4-4,7 5,14-9,7-20,-5-8,6-17,-57 54,-2 3,7-4,-2 0,0-1,-12-66,25-5,1 1,0-3,2 11</inkml:trace>
  <inkml:trace contextRef="#ctx0" brushRef="#br1">55 168,'36'-2,"-2"-10</inkml:trace>
</inkml:ink>
</file>

<file path=word/ink/ink2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brush xml:id="br1">
      <inkml:brushProperty name="width" value="0.026" units="cm"/>
      <inkml:brushProperty name="height" value="0.026" units="cm"/>
      <inkml:brushProperty name="color" value="#65ff65"/>
      <inkml:brushProperty name="fitToCurve" value="1"/>
    </inkml:brush>
  </inkml:definitions>
  <inkml:trace contextRef="#ctx0" brushRef="#br0">0 0,'1'32,"3"1,-1 14,-1-3,1 1,-1-1,-1-10,1 6,-8-73</inkml:trace>
  <inkml:trace contextRef="#ctx0" brushRef="#br1">87 24,'9'38,"-5"-6,-1-5,0 9,-1 12,-1-6,2-3</inkml:trace>
</inkml:ink>
</file>

<file path=word/ink/ink2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7599 165303,'-22'-29,"-10"5,-2 57,35 2,16-6,12-2,0-7,3 4,-15 7,-19 6,-18-1,-10-26,-2-27,24-22,24-6,4 8,2 3,-3-2,4-2,-3 0,3 6</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brush xml:id="br1">
      <inkml:brushProperty name="width" value="0.026" units="cm"/>
      <inkml:brushProperty name="height" value="0.026" units="cm"/>
      <inkml:brushProperty name="color" value="#000080"/>
      <inkml:brushProperty name="fitToCurve" value="1"/>
    </inkml:brush>
  </inkml:definitions>
  <inkml:trace contextRef="#ctx0" brushRef="#br0">77 91,'10'-28,"-12"-9,-16 11,-13 38,12 19,6 3,9 1,14-8,27-37,-7-14,-2-9,-27 63,-8 6,-1 4,3 1,1 1,2-13,1 15,-6-81</inkml:trace>
  <inkml:trace contextRef="#ctx0" brushRef="#br1">255 173,'9'39,"-20"-3,-17-2,-17-23,18-10</inkml:trace>
</inkml:ink>
</file>

<file path=word/ink/ink3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brush xml:id="br1">
      <inkml:brushProperty name="width" value="0.026" units="cm"/>
      <inkml:brushProperty name="height" value="0.026" units="cm"/>
      <inkml:brushProperty name="color" value="#65ff65"/>
      <inkml:brushProperty name="fitToCurve" value="1"/>
    </inkml:brush>
  </inkml:definitions>
  <inkml:trace contextRef="#ctx0" brushRef="#br0">40 0,'-1'32,"-8"1,3-6,-3 17,3-10,-3-1,16-2,31-30,3-1,-14 1,12-1,-9-3,-3 1,0 3,-54-8</inkml:trace>
  <inkml:trace contextRef="#ctx0" brushRef="#br1">100 39,'0'28,"3"6,-2 3,-2-1,-1-6,2 5,-1 1,2-1,-1-4</inkml:trace>
</inkml:ink>
</file>

<file path=word/ink/ink3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9272 163324,'0'-30,"-16"0,-21 2,6 41,5 10,13 14,23-7,22-2,-2-40,-4-25,-11 6,3 62,-14 10,-1 5,-1-15,-2-2,0 24,0-19,0 15,-1-1,1-4,1-7</inkml:trace>
</inkml:ink>
</file>

<file path=word/ink/ink3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brush xml:id="br1">
      <inkml:brushProperty name="width" value="0.026" units="cm"/>
      <inkml:brushProperty name="height" value="0.026" units="cm"/>
      <inkml:brushProperty name="color" value="#65ff65"/>
      <inkml:brushProperty name="fitToCurve" value="1"/>
    </inkml:brush>
  </inkml:definitions>
  <inkml:trace contextRef="#ctx0" brushRef="#br0">4 0,'1'34,"-3"1,1 4,1-11,-2 15,2-10,10-6,24-42,6 5,-3 2,1-11,-8 1,-40-18</inkml:trace>
  <inkml:trace contextRef="#ctx0" brushRef="#br1">58 0,'18'30,"-10"1,-4 2,-1 2,0 3,2 10,-1-15,2 4,3-1,-40-48</inkml:trace>
</inkml:ink>
</file>

<file path=word/ink/ink3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definitions>
  <inkml:trace contextRef="#ctx0" brushRef="#br0">5704 164492,'14'34,"-5"3,0 5,-4-14,-2 1,1 8,1 8,0-2,3-7,-4 2,-36-65,4 8</inkml:trace>
</inkml:ink>
</file>

<file path=word/ink/ink3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definitions>
  <inkml:trace contextRef="#ctx0" brushRef="#br0">7846 164586,'11'27,"-7"-1,-2 3,1 1,1 4,-2-7,1 3,-2 3,0 1,2 2,-2-8,1 1,-1-67</inkml:trace>
</inkml:ink>
</file>

<file path=word/ink/ink3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65ff65"/>
      <inkml:brushProperty name="fitToCurve" value="1"/>
    </inkml:brush>
    <inkml:brush xml:id="br1">
      <inkml:brushProperty name="width" value="0.026" units="cm"/>
      <inkml:brushProperty name="height" value="0.026" units="cm"/>
      <inkml:brushProperty name="color" value="#65ff65"/>
      <inkml:brushProperty name="fitToCurve" value="1"/>
    </inkml:brush>
  </inkml:definitions>
  <inkml:trace contextRef="#ctx0" brushRef="#br0">0 0,'14'34,"-6"-4,-3-1,2 9,3-1,4-3,13-4,9-14,1-1,-27 21,-40 6,1-6,-1 3,-7-9,30-64</inkml:trace>
  <inkml:trace contextRef="#ctx0" brushRef="#br1">72 133,'33'-14,"4"-9,-1 13,1-2,-3-1,1-2,-86 2,19 11</inkml:trace>
</inkml:ink>
</file>

<file path=word/ink/ink3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ff0000"/>
      <inkml:brushProperty name="fitToCurve" value="1"/>
    </inkml:brush>
  </inkml:definitions>
  <inkml:trace contextRef="#ctx0" brushRef="#br0">8917 165634,'29'-7,"4"-13,-5 6,2 2,2 1,8-2,-7 3,-2 0,0-3,-61 4,-6 20,0 0,3 6,-8 4,4 0,4-3,5-7,-2 8,58-19,3-8,2-11,-7 13,9-7,11-6,-16 8,-2 1,1 13,-57-4,-3 14,-3 7,-2 2,-1 5,8-11,0-5,-1 6,57-32,1-1,5 2,-1-4,8-11,-8 17,-1 1,-60 23,-5 10,7-8,-8 6,4 2,57-37,1 2,11-6,-11 4,25-18,-21 13,-1-2</inkml:trace>
</inkml:ink>
</file>

<file path=word/ink/ink3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5387 163850,'6'45,"-5"-1,0-5,5 6,3 0,10-7,11-17,4-34,-6-20,-9 1,-6-11,-16-5,-7 3,-10 4,1 2,0 9,-13 39,0 22,5-1,-3-7</inkml:trace>
</inkml:ink>
</file>

<file path=word/ink/ink3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6798 163145,'11'39,"-7"-10,2 16,1-5,3-8,8 1,14-26,0-37,-16-18,-5-1,-5 1,-7 11,-6 1,-11 1,-14 7,-3 36,13 27,2 15,10-12,4-3</inkml:trace>
</inkml:ink>
</file>

<file path=word/ink/ink3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9045 162840,'2'29,"0"7,-1 3,1-4,0-2,4 14,26-16,0-54,-10-8,0-8,4-6,-10 6,-7 0,-21 4,-24 15,-4 22,9 17,3-2</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brush xml:id="br1">
      <inkml:brushProperty name="width" value="0.026" units="cm"/>
      <inkml:brushProperty name="height" value="0.026" units="cm"/>
      <inkml:brushProperty name="color" value="#000080"/>
      <inkml:brushProperty name="fitToCurve" value="1"/>
    </inkml:brush>
  </inkml:definitions>
  <inkml:trace contextRef="#ctx0" brushRef="#br0">74 0,'-7'29,"-4"-3,-2 11,-2 3,5 0,-1 4,4-8,43-50,0 2,1-4,3 2,-3-2,-7 4,-32-18</inkml:trace>
  <inkml:trace contextRef="#ctx0" brushRef="#br1">298 288,'2'28,"-21"5,-11-21</inkml:trace>
</inkml:ink>
</file>

<file path=word/ink/ink4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8693 164656,'8'39,"-3"-7,-3 5,-1 8,-1-5,3 1,-4-12</inkml:trace>
</inkml:ink>
</file>

<file path=word/ink/ink4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brush xml:id="br1">
      <inkml:brushProperty name="width" value="0.026" units="cm"/>
      <inkml:brushProperty name="height" value="0.026" units="cm"/>
      <inkml:brushProperty name="color" value="#808080"/>
      <inkml:brushProperty name="fitToCurve" value="1"/>
    </inkml:brush>
  </inkml:definitions>
  <inkml:trace contextRef="#ctx0" brushRef="#br0">69 72,'1'30,"-1"7,12-4,18 10,4-20,-1-26,4-36,-23 4,-7-4,-7-5,-5 5,-8 9,-16 21,-7 29,7 7,-1 2,-2-2,-3 0,7-7</inkml:trace>
  <inkml:trace contextRef="#ctx0" brushRef="#br1">329 856,'-14'31,"6"0,4 6,5 13,5-9,3-9,11 2,18-23,2-44,-17-5,-4-5,-4-1,-6 9,-4-8,-9 1,-14 13,-21 28,-1 17,4 7,3 7,2-4</inkml:trace>
</inkml:ink>
</file>

<file path=word/ink/ink4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10298 166370,'38'7,"1"2,2 3,-19 19,-34 9,-4-10,-11 6,-11-2,70-32,-4-2,8-4,-5 8,-51 30,-19-12,-8-4,12-9,63-12</inkml:trace>
</inkml:ink>
</file>

<file path=word/ink/ink4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11508 166307,'37'2,"-8"-2,4 3,4 5,-25 37,-27-8,0 0,-2-6,12 8,42-34,1-11,0 16,-8-3,-10 24,-48-4,-8-4,-2-2,4-7</inkml:trace>
</inkml:ink>
</file>

<file path=word/ink/ink4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9393 167300,'39'3,"9"4,0 0,-41 29,-40-9,-8 12,71-20,18-16,-4 2,-1 1,0 8,-39 30,-51-6,13-20,-15 4,6-3,9-25</inkml:trace>
</inkml:ink>
</file>

<file path=word/ink/ink4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8739 166027,'36'0,"14"-6,-11 4,-28 35,-37-2,0 7,5-4,23-3,46-34,-12-2,0-9,-30 52,-36-14,-6-3,2-5,-1-7,3-3</inkml:trace>
</inkml:ink>
</file>

<file path=word/ink/ink4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8765 165118,'40'1,"-10"8,-3 26,-50-3,-5 1,59-21,3-9,6 0,-30 38,-43-2,6-7,-5-4,8-57</inkml:trace>
</inkml:ink>
</file>

<file path=word/ink/ink4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7803 165375,'35'-6,"4"19,-18 22,-39 10,-6 0,24-13,38-28,0-7,-5 2,-22 39,-35 3,2-9,4 1,-1 1</inkml:trace>
</inkml:ink>
</file>

<file path=word/ink/ink4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definitions>
  <inkml:trace contextRef="#ctx0" brushRef="#br0">6166 165336,'38'1,"-6"4,8 8,-36 23,-18-6,-6 4,3 0,2-6,49-10,-2-21,11 4,-9-7,-5 1,5 6,-49 39,-14-11,1-4,-17 7,6-16,9-5</inkml:trace>
</inkml:ink>
</file>

<file path=word/ink/ink4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brush xml:id="br1">
      <inkml:brushProperty name="width" value="0.026" units="cm"/>
      <inkml:brushProperty name="height" value="0.026" units="cm"/>
      <inkml:brushProperty name="color" value="#808080"/>
      <inkml:brushProperty name="fitToCurve" value="1"/>
    </inkml:brush>
  </inkml:definitions>
  <inkml:trace contextRef="#ctx0" brushRef="#br0">34 0,'-17'37,"6"3,6-7,4 7,3-1,15 2,14-16,-3-39,15 3,-2-13,-8-4,2-9,-30 5</inkml:trace>
  <inkml:trace contextRef="#ctx0" brushRef="#br1">92 42,'10'33,"-5"10,-3-8,-2-1,0 19,1-6,-1-8,-1-2,3 10,8-3</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brush xml:id="br1">
      <inkml:brushProperty name="width" value="0.026" units="cm"/>
      <inkml:brushProperty name="height" value="0.026" units="cm"/>
      <inkml:brushProperty name="color" value="#000080"/>
      <inkml:brushProperty name="fitToCurve" value="1"/>
    </inkml:brush>
    <inkml:brush xml:id="br2">
      <inkml:brushProperty name="width" value="0.026" units="cm"/>
      <inkml:brushProperty name="height" value="0.026" units="cm"/>
      <inkml:brushProperty name="color" value="#000080"/>
      <inkml:brushProperty name="fitToCurve" value="1"/>
    </inkml:brush>
  </inkml:definitions>
  <inkml:trace contextRef="#ctx0" brushRef="#br0">0 39,'10'28,"-8"9,-3 4,-1 7,1-7,2 6,-1-11,1-67</inkml:trace>
  <inkml:trace contextRef="#ctx0" brushRef="#br1">135 0,'12'26,"-3"3,-5 8,-4-3,1 1,-5 15,4-20,0 11,3-6,-3 1</inkml:trace>
  <inkml:trace contextRef="#ctx0" brushRef="#br2">298 170,'6'26,"-4"9,-12 6,-10 0,-6-13</inkml:trace>
</inkml:ink>
</file>

<file path=word/ink/ink5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brush xml:id="br1">
      <inkml:brushProperty name="width" value="0.026" units="cm"/>
      <inkml:brushProperty name="height" value="0.026" units="cm"/>
      <inkml:brushProperty name="color" value="#808080"/>
      <inkml:brushProperty name="fitToCurve" value="1"/>
    </inkml:brush>
  </inkml:definitions>
  <inkml:trace contextRef="#ctx0" brushRef="#br0">34 0,'-15'34,"3"5,7 2,3-1,9-3,39-10,-7-30,1-4,-2-4,-1-6,-7-3,-2-10</inkml:trace>
  <inkml:trace contextRef="#ctx0" brushRef="#br1">113 27,'1'33,"-2"20,2-14,0-7,2 18,-2-18,1 4,2 15,-1-16</inkml:trace>
</inkml:ink>
</file>

<file path=word/ink/ink5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808080"/>
      <inkml:brushProperty name="fitToCurve" value="1"/>
    </inkml:brush>
    <inkml:brush xml:id="br1">
      <inkml:brushProperty name="width" value="0.026" units="cm"/>
      <inkml:brushProperty name="height" value="0.026" units="cm"/>
      <inkml:brushProperty name="color" value="#808080"/>
      <inkml:brushProperty name="fitToCurve" value="1"/>
    </inkml:brush>
  </inkml:definitions>
  <inkml:trace contextRef="#ctx0" brushRef="#br0">34 0,'-20'34,"6"10,17-4,29-15,15-14,-4-8,-9-13,-1-9,-2-23</inkml:trace>
  <inkml:trace contextRef="#ctx0" brushRef="#br1">130 10,'-8'43,"7"4,0-2,0-10,0-3,-1-2,0 7,1 14,1 0,-1-22</inkml:trace>
</inkml:ink>
</file>

<file path=word/ink/ink5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ff6600"/>
      <inkml:brushProperty name="fitToCurve" value="1"/>
    </inkml:brush>
  </inkml:definitions>
  <inkml:trace contextRef="#ctx0" brushRef="#br0">5372 165657,'44'-6,"-8"-11,2-1,0 4,-4-5,1 1,4-9,3-17,-8 3,-7 7,0 4,4 2,11 0,-5 4,4 3,-10 4,-1-4,2-2,10-17,-1 0,-14 11,2-10,7 5,2 3,8 0,-3 6,-10 4,-1-1,-1-4,-2 1,12-12,-12 10,-1 0,6-3,-1 3,5 1,-4 3,-1 2,8-14,-1 2,-4-8,-10 9,-1 3,5 5,7-17,-4 13,1-1,-1 6,4 2,1-10,-4 3,2 3,-3-2,4 0,5 1,5 4,-1-3,-7-3,-5 4,-1 0,-1-1,1 0,3-4,2 3,-1 4,2 2,4-1,-3 2,4-6,-6-2,-3 7,-3-7,10-9,-8 10,4-6,3 5,7 3,-12 6,-2-1,1-1,-6 2,9 61,-4-2,4-3,7 5,-16-20,1 1,6 3,-3 0,-4-1,-2 3,0 1,0-1,2 5,-3-4,3 3,-3-2,3 3,12 6,-16-11,2 2,-1-3,-2 3,-5 1,3-2,-5 1,1 2,20 6,-43-8,-5 6</inkml:trace>
</inkml:ink>
</file>

<file path=word/ink/ink5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ff6600"/>
      <inkml:brushProperty name="fitToCurve" value="1"/>
    </inkml:brush>
  </inkml:definitions>
  <inkml:trace contextRef="#ctx0" brushRef="#br0">9016 164400,'17'30,"5"2,-4-1,4 1,2 3,0-3,3 6,-6-9,6 12,-7-8,5 13,-4-12,3-3,4 2,-5 1,-1 4,1 6,-6-6,1 4,-4-8,3 5,7 2,1-2,0-3,6 2,-9-7,1 3,-6-1,8 2,0 5,-3 2,0-9,-2-2,3-1,-1 1,23 14,-4-4,-11-21,7-1,-3-3,1 2,3-14,-2 6,1-2,0-11,4-2,8 5,0-3,-2-2,0-2,-6 0,-2 3,3-4,0 0,6 9,7 1,-26-3,24-3,-6 1,-7 0,-4 4,11 2,-1-2,1 3,-4-3,1-2,3 2,-10 5,10-7,-5-9,-5-1,-70-9</inkml:trace>
</inkml:ink>
</file>

<file path=word/ink/ink5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ff6600"/>
      <inkml:brushProperty name="fitToCurve" value="1"/>
    </inkml:brush>
    <inkml:brush xml:id="br1">
      <inkml:brushProperty name="width" value="0.026" units="cm"/>
      <inkml:brushProperty name="height" value="0.026" units="cm"/>
      <inkml:brushProperty name="color" value="#ff6600"/>
      <inkml:brushProperty name="fitToCurve" value="1"/>
    </inkml:brush>
  </inkml:definitions>
  <inkml:trace contextRef="#ctx0" brushRef="#br0">0 8,'27'-8,"0"9,6 3,-1 0,7-1,-15-2,0-1,3 1,15-1,2-2,-2-1,0 2,6 2,-3-2,-11 0,-73 9,3-7,-3 1,13-1</inkml:trace>
  <inkml:trace contextRef="#ctx0" brushRef="#br1">19 19,'34'-1,"2"4,-4 1,8-1,-5-1,-4 0,1 0,9-3,-5-1,-12 1,19-3,-19 2,1 1,2-2,-3 2,16 0,-6-2</inkml:trace>
</inkml:ink>
</file>

<file path=word/ink/ink5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ff6600"/>
      <inkml:brushProperty name="fitToCurve" value="1"/>
    </inkml:brush>
  </inkml:definitions>
  <inkml:trace contextRef="#ctx0" brushRef="#br0">6121 170282,'21'-29,"6"-4,-4-1,3-3,10-16,-21 26,6-12,-8 13,9-17,-6 14,6-11,-8 16,15-20,-4 10,7-15,-14 19,13-15,-12 20,5-6,6-10,-1-6,-6-6,-14 27,8-18,6 3,3 6,1 4,-2 1,-3 0,-1 1,-11 51</inkml:trace>
</inkml:ink>
</file>

<file path=word/ink/ink5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ff6600"/>
      <inkml:brushProperty name="fitToCurve" value="1"/>
    </inkml:brush>
  </inkml:definitions>
  <inkml:trace contextRef="#ctx0" brushRef="#br0">6972 169042,'40'-3,"-1"6,6 0,-20-2,-2 0,3-1,18 2,9-1,-31 0,14-2,18 1,-6-1,-23 3,19 0,-18-3,1-2,0 0,-1 3,0-1,-4 1,16 1,-1 0,-28-24</inkml:trace>
</inkml:ink>
</file>

<file path=word/ink/ink5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ff6600"/>
      <inkml:brushProperty name="fitToCurve" value="1"/>
    </inkml:brush>
  </inkml:definitions>
  <inkml:trace contextRef="#ctx0" brushRef="#br0">0 0,'23'22,"-14"2,1 10,-2 3,0 5,-5-19,1 7,6 18,-2-2,2 8,-2-8,-1 11,1-11,-4-23,4 13,3 5,0 1,-4-10,0-1,3 10,2 8,-1-15,-4-12,4 12,-2-8,3 12,2-4,-1 0,0-1,-36-41</inkml:trace>
</inkml:ink>
</file>

<file path=word/ink/ink5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ff6600"/>
      <inkml:brushProperty name="fitToCurve" value="1"/>
    </inkml:brush>
  </inkml:definitions>
  <inkml:trace contextRef="#ctx0" brushRef="#br0">0 1102,'23'-9,"11"12,-9-2,12 3,-12 0,3-2,3-1,0 4,-6-4,1-4,4 2,-7 2,9-1,14-1,-17-1,2 2,0-5,9 1,-3 3,-8 0,20-1,-9 2,-8-1,6 2,-3-7,0-4,1 10,-3 0,3-8,1 6,-3-4,-6 2,-34-24,4 5</inkml:trace>
</inkml:ink>
</file>

<file path=word/ink/ink5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ff6600"/>
      <inkml:brushProperty name="fitToCurve" value="1"/>
    </inkml:brush>
    <inkml:brush xml:id="br1">
      <inkml:brushProperty name="width" value="0.026" units="cm"/>
      <inkml:brushProperty name="height" value="0.026" units="cm"/>
      <inkml:brushProperty name="color" value="#ff6600"/>
      <inkml:brushProperty name="fitToCurve" value="1"/>
    </inkml:brush>
  </inkml:definitions>
  <inkml:trace contextRef="#ctx0" brushRef="#br0">0 0,'43'70,"-32"-18,6 9,-1-3,11-2,-1 3,1 5,-2-1,6 0,26-4,-2-9,-33 6,4 1,-50-107</inkml:trace>
  <inkml:trace contextRef="#ctx0" brushRef="#br1">2703 10,'-46'50,"15"6,-1-1,-18 17,1-21,-8 5,-8-5,13-9,-5 4,6-7,0 19,-2 6,21-9,7-5,-13 9,3 8,6-6,-5-3</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brush xml:id="br1">
      <inkml:brushProperty name="width" value="0.026" units="cm"/>
      <inkml:brushProperty name="height" value="0.026" units="cm"/>
      <inkml:brushProperty name="color" value="#000080"/>
      <inkml:brushProperty name="fitToCurve" value="1"/>
    </inkml:brush>
  </inkml:definitions>
  <inkml:trace contextRef="#ctx0" brushRef="#br0">0 0,'6'27,"-5"2,-2 10,0-1,1 0,2-2,-7-64</inkml:trace>
  <inkml:trace contextRef="#ctx0" brushRef="#br1">103 152,'5'30,"-25"0,-18-13</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brush xml:id="br1">
      <inkml:brushProperty name="width" value="0.026" units="cm"/>
      <inkml:brushProperty name="height" value="0.026" units="cm"/>
      <inkml:brushProperty name="color" value="#000080"/>
      <inkml:brushProperty name="fitToCurve" value="1"/>
    </inkml:brush>
  </inkml:definitions>
  <inkml:trace contextRef="#ctx0" brushRef="#br0">0 0,'6'38,"-5"8,-1-2,-1 16,1-20,-3 4,6-6,-3-12</inkml:trace>
  <inkml:trace contextRef="#ctx0" brushRef="#br1">116 267,'8'31,"-21"7,-14-11</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brush xml:id="br1">
      <inkml:brushProperty name="width" value="0.026" units="cm"/>
      <inkml:brushProperty name="height" value="0.026" units="cm"/>
      <inkml:brushProperty name="color" value="#000080"/>
      <inkml:brushProperty name="fitToCurve" value="1"/>
    </inkml:brush>
    <inkml:brush xml:id="br2">
      <inkml:brushProperty name="width" value="0.026" units="cm"/>
      <inkml:brushProperty name="height" value="0.026" units="cm"/>
      <inkml:brushProperty name="color" value="#000080"/>
      <inkml:brushProperty name="fitToCurve" value="1"/>
    </inkml:brush>
  </inkml:definitions>
  <inkml:trace contextRef="#ctx0" brushRef="#br0">61 0,'-10'30,"22"4,5-2,7-2,4-10,7-1,-5-4,-51 17,-16-3,-1-5,3-7,-4-19,12-25</inkml:trace>
  <inkml:trace contextRef="#ctx0" brushRef="#br1">78 59,'27'-4,"1"2,3-9,2 6,-6-15,-11 52</inkml:trace>
  <inkml:trace contextRef="#ctx0" brushRef="#br2">321 205,'-7'43,"-6"-14,-3 10,-5 4,4-8</inkml:trace>
</inkml:ink>
</file>

<file path=word/ink/ink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2-27T17:14:41"/>
    </inkml:context>
    <inkml:brush xml:id="br0">
      <inkml:brushProperty name="width" value="0.026" units="cm"/>
      <inkml:brushProperty name="height" value="0.026" units="cm"/>
      <inkml:brushProperty name="color" value="#000080"/>
      <inkml:brushProperty name="fitToCurve" value="1"/>
    </inkml:brush>
    <inkml:brush xml:id="br1">
      <inkml:brushProperty name="width" value="0.026" units="cm"/>
      <inkml:brushProperty name="height" value="0.026" units="cm"/>
      <inkml:brushProperty name="color" value="#000080"/>
      <inkml:brushProperty name="fitToCurve" value="1"/>
    </inkml:brush>
  </inkml:definitions>
  <inkml:trace contextRef="#ctx0" brushRef="#br0">144 53,'-32'-30,"-2"7,-4 44,11 10,14 5,37-5,4-15,-1-2,8 5,-7 2,-9 10,-17 4,-17-5,-26-7,11-20,-3-8,2-30,23 4,13 0,11-2,11 12,-1 4,2 2,1 5,-1-5</inkml:trace>
  <inkml:trace contextRef="#ctx0" brushRef="#br1">265 232,'7'33,"-9"1,-6-1,-9 2,-8 2</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73</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2021-12-27T09:13:00Z</dcterms:created>
  <dc:creator>Petrichor</dc:creator>
  <cp:lastModifiedBy>Petrichor</cp:lastModifiedBy>
  <dcterms:modified xsi:type="dcterms:W3CDTF">2021-12-27T10:29:38Z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380125AB651C4E0E97045518278DD8FF</vt:lpwstr>
  </property>
</Properties>
</file>